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0193"/>
      </w:tblGrid>
      <w:tr w:rsidR="00B40F96" w:rsidRPr="00C83123" w14:paraId="0200E4D8" w14:textId="77777777" w:rsidTr="00D85E0E">
        <w:tc>
          <w:tcPr>
            <w:tcW w:w="10760" w:type="dxa"/>
            <w:gridSpan w:val="2"/>
          </w:tcPr>
          <w:p w14:paraId="69E71441" w14:textId="77777777" w:rsidR="00960A10" w:rsidRDefault="00B40F96" w:rsidP="008B358D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>Practical-</w:t>
            </w:r>
            <w:r w:rsidR="00B339A3">
              <w:rPr>
                <w:rFonts w:ascii="Roboto" w:hAnsi="Roboto" w:cs="Roboto Condensed"/>
                <w:b/>
                <w:sz w:val="24"/>
                <w:szCs w:val="20"/>
              </w:rPr>
              <w:t>9</w:t>
            </w: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 xml:space="preserve">: </w:t>
            </w:r>
            <w:r w:rsidR="009463B5">
              <w:rPr>
                <w:rFonts w:ascii="Roboto" w:hAnsi="Roboto" w:cs="Roboto Condensed"/>
                <w:b/>
                <w:sz w:val="24"/>
                <w:szCs w:val="20"/>
              </w:rPr>
              <w:t>a</w:t>
            </w:r>
            <w:r w:rsidR="009463B5" w:rsidRPr="009463B5">
              <w:rPr>
                <w:rFonts w:ascii="Roboto" w:hAnsi="Roboto" w:cs="Roboto Condensed"/>
                <w:b/>
                <w:sz w:val="24"/>
                <w:szCs w:val="20"/>
              </w:rPr>
              <w:t>lgorithm and Flowchart</w:t>
            </w:r>
          </w:p>
          <w:p w14:paraId="09FE75FB" w14:textId="627A7884" w:rsidR="00D85E0E" w:rsidRPr="00D80F55" w:rsidRDefault="00D85E0E" w:rsidP="008B358D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</w:p>
        </w:tc>
      </w:tr>
      <w:tr w:rsidR="00B40F96" w:rsidRPr="00C83123" w14:paraId="5D777EE8" w14:textId="77777777" w:rsidTr="00D85E0E">
        <w:tc>
          <w:tcPr>
            <w:tcW w:w="567" w:type="dxa"/>
          </w:tcPr>
          <w:p w14:paraId="668EE227" w14:textId="27679B6A" w:rsidR="00B40F96" w:rsidRPr="00C83123" w:rsidRDefault="00D85E0E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1)</w:t>
            </w:r>
          </w:p>
        </w:tc>
        <w:tc>
          <w:tcPr>
            <w:tcW w:w="10193" w:type="dxa"/>
          </w:tcPr>
          <w:p w14:paraId="7D64EF77" w14:textId="77777777" w:rsidR="001B010E" w:rsidRDefault="009463B5" w:rsidP="001B010E">
            <w:pPr>
              <w:jc w:val="both"/>
              <w:rPr>
                <w:b/>
                <w:bCs/>
                <w:sz w:val="24"/>
                <w:szCs w:val="24"/>
              </w:rPr>
            </w:pPr>
            <w:r w:rsidRPr="009463B5">
              <w:rPr>
                <w:b/>
                <w:bCs/>
                <w:sz w:val="24"/>
                <w:szCs w:val="24"/>
              </w:rPr>
              <w:t>Display day name for the given number.</w:t>
            </w:r>
          </w:p>
          <w:p w14:paraId="1286EE7A" w14:textId="7EDCC9DC" w:rsidR="00D85E0E" w:rsidRPr="00441640" w:rsidRDefault="00D85E0E" w:rsidP="001B010E">
            <w:pPr>
              <w:jc w:val="both"/>
              <w:rPr>
                <w:b/>
                <w:bCs/>
              </w:rPr>
            </w:pPr>
          </w:p>
        </w:tc>
      </w:tr>
      <w:tr w:rsidR="00B40F96" w:rsidRPr="00C83123" w14:paraId="16B8A812" w14:textId="77777777" w:rsidTr="00D85E0E">
        <w:tc>
          <w:tcPr>
            <w:tcW w:w="567" w:type="dxa"/>
          </w:tcPr>
          <w:p w14:paraId="4C4C7A26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10193" w:type="dxa"/>
          </w:tcPr>
          <w:p w14:paraId="6BF6721B" w14:textId="77777777" w:rsidR="00B40F96" w:rsidRDefault="00461229" w:rsidP="00B40F96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Algorithm</w:t>
            </w:r>
            <w:r w:rsidR="00B40F96"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="00B40F96"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</w:p>
          <w:p w14:paraId="2CF6E4EA" w14:textId="56A446BD" w:rsidR="009463B5" w:rsidRPr="00C83123" w:rsidRDefault="009463B5" w:rsidP="00B40F9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B40F96" w:rsidRPr="00C83123" w14:paraId="6906CC7B" w14:textId="77777777" w:rsidTr="00D85E0E">
        <w:tc>
          <w:tcPr>
            <w:tcW w:w="567" w:type="dxa"/>
          </w:tcPr>
          <w:p w14:paraId="451483D2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10193" w:type="dxa"/>
          </w:tcPr>
          <w:p w14:paraId="151B478C" w14:textId="77777777" w:rsidR="009463B5" w:rsidRPr="009463B5" w:rsidRDefault="009463B5" w:rsidP="009463B5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1: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Start</w:t>
            </w:r>
          </w:p>
          <w:p w14:paraId="52947510" w14:textId="77777777" w:rsidR="009463B5" w:rsidRPr="009463B5" w:rsidRDefault="009463B5" w:rsidP="009463B5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2: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Read day number (1–7)</w:t>
            </w:r>
          </w:p>
          <w:p w14:paraId="245BD14A" w14:textId="77777777" w:rsidR="009463B5" w:rsidRPr="009463B5" w:rsidRDefault="009463B5" w:rsidP="009463B5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3: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If day = 1, print "Monday"</w:t>
            </w:r>
          </w:p>
          <w:p w14:paraId="7178BBA0" w14:textId="77777777" w:rsidR="009463B5" w:rsidRPr="009463B5" w:rsidRDefault="009463B5" w:rsidP="009463B5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4: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Else if day = 2, print "Tuesday"</w:t>
            </w:r>
          </w:p>
          <w:p w14:paraId="3FC2EEB9" w14:textId="77777777" w:rsidR="009463B5" w:rsidRPr="009463B5" w:rsidRDefault="009463B5" w:rsidP="009463B5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5: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Else if day = 3, print "Wednesday"</w:t>
            </w:r>
          </w:p>
          <w:p w14:paraId="344D03F4" w14:textId="77777777" w:rsidR="009463B5" w:rsidRPr="009463B5" w:rsidRDefault="009463B5" w:rsidP="009463B5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6: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Else if day = 4, print "Thursday"</w:t>
            </w:r>
          </w:p>
          <w:p w14:paraId="099D6BD4" w14:textId="77777777" w:rsidR="009463B5" w:rsidRPr="009463B5" w:rsidRDefault="009463B5" w:rsidP="009463B5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7: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Else if day = 5, print "Friday"</w:t>
            </w:r>
          </w:p>
          <w:p w14:paraId="773E62BA" w14:textId="77777777" w:rsidR="009463B5" w:rsidRPr="009463B5" w:rsidRDefault="009463B5" w:rsidP="009463B5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8: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Else if day = 6, print "Saturday"</w:t>
            </w:r>
          </w:p>
          <w:p w14:paraId="2F5E7B0C" w14:textId="77777777" w:rsidR="009463B5" w:rsidRPr="009463B5" w:rsidRDefault="009463B5" w:rsidP="009463B5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9: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Else if day = 7, print "Sunday"</w:t>
            </w:r>
          </w:p>
          <w:p w14:paraId="56A35067" w14:textId="77777777" w:rsidR="009463B5" w:rsidRPr="009463B5" w:rsidRDefault="009463B5" w:rsidP="009463B5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10: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Else print "Invalid Day Number"</w:t>
            </w:r>
          </w:p>
          <w:p w14:paraId="52505F7A" w14:textId="77777777" w:rsidR="009463B5" w:rsidRPr="009463B5" w:rsidRDefault="009463B5" w:rsidP="009463B5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11: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Stop</w:t>
            </w:r>
          </w:p>
          <w:p w14:paraId="699A8C57" w14:textId="303C51CF" w:rsidR="00661586" w:rsidRPr="001F7902" w:rsidRDefault="00661586" w:rsidP="00093C97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B40F96" w:rsidRPr="00C83123" w14:paraId="09B48C1D" w14:textId="77777777" w:rsidTr="00D85E0E">
        <w:tc>
          <w:tcPr>
            <w:tcW w:w="567" w:type="dxa"/>
          </w:tcPr>
          <w:p w14:paraId="44DF7395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10193" w:type="dxa"/>
          </w:tcPr>
          <w:p w14:paraId="683D498B" w14:textId="77777777" w:rsidR="00290ACE" w:rsidRDefault="00461229" w:rsidP="00B40F96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Calibri" w:hAnsi="Calibri" w:cs="Times New Roman"/>
                <w:b/>
                <w:sz w:val="24"/>
                <w:szCs w:val="24"/>
              </w:rPr>
              <w:t>Flowchart</w:t>
            </w:r>
            <w:r w:rsidR="00B40F96" w:rsidRPr="00C83123">
              <w:rPr>
                <w:rFonts w:ascii="Calibri" w:hAnsi="Calibri" w:cs="Times New Roman"/>
                <w:b/>
                <w:sz w:val="24"/>
                <w:szCs w:val="24"/>
              </w:rPr>
              <w:t xml:space="preserve"> :</w:t>
            </w:r>
            <w:proofErr w:type="gramEnd"/>
            <w:r w:rsidR="00B40F96" w:rsidRPr="00C83123">
              <w:rPr>
                <w:rFonts w:ascii="Calibri" w:hAnsi="Calibri" w:cs="Times New Roman"/>
                <w:b/>
                <w:sz w:val="24"/>
                <w:szCs w:val="24"/>
              </w:rPr>
              <w:t>-</w:t>
            </w:r>
          </w:p>
          <w:p w14:paraId="4B62005B" w14:textId="4D007554" w:rsidR="00B12A60" w:rsidRPr="00B16A83" w:rsidRDefault="00B12A60" w:rsidP="00B40F96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  <w:tr w:rsidR="00B40F96" w:rsidRPr="00C83123" w14:paraId="2ADC9F95" w14:textId="77777777" w:rsidTr="00D85E0E">
        <w:trPr>
          <w:trHeight w:val="1093"/>
        </w:trPr>
        <w:tc>
          <w:tcPr>
            <w:tcW w:w="567" w:type="dxa"/>
          </w:tcPr>
          <w:p w14:paraId="6E6FDAF9" w14:textId="77777777" w:rsidR="00B40F96" w:rsidRPr="002178FA" w:rsidRDefault="00B40F96" w:rsidP="00B40F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0193" w:type="dxa"/>
          </w:tcPr>
          <w:p w14:paraId="2E58D2DC" w14:textId="44BC99BB" w:rsidR="00441640" w:rsidRDefault="00B12A60" w:rsidP="00441640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  <w:r>
              <w:rPr>
                <w:noProof/>
              </w:rPr>
              <w:drawing>
                <wp:inline distT="0" distB="0" distL="0" distR="0" wp14:anchorId="37005DE2" wp14:editId="36931C97">
                  <wp:extent cx="5524500" cy="5219700"/>
                  <wp:effectExtent l="0" t="0" r="0" b="0"/>
                  <wp:docPr id="2108732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521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9C97BD" w14:textId="77777777" w:rsidR="00D85E0E" w:rsidRDefault="00D85E0E" w:rsidP="00441640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14:paraId="23A5CE00" w14:textId="1BBB8632" w:rsidR="00661586" w:rsidRPr="00441640" w:rsidRDefault="00661586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2178FA" w:rsidRPr="00C83123" w14:paraId="713B84FA" w14:textId="77777777" w:rsidTr="00D85E0E">
        <w:tc>
          <w:tcPr>
            <w:tcW w:w="567" w:type="dxa"/>
          </w:tcPr>
          <w:p w14:paraId="5FDADDEF" w14:textId="50B89520" w:rsidR="002178FA" w:rsidRPr="00C83123" w:rsidRDefault="00B40F96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2</w:t>
            </w:r>
            <w:r w:rsidR="002178FA" w:rsidRPr="00C83123">
              <w:rPr>
                <w:rFonts w:ascii="Calibri" w:hAnsi="Calibri"/>
                <w:b/>
                <w:sz w:val="24"/>
                <w:szCs w:val="24"/>
              </w:rPr>
              <w:t>)</w:t>
            </w:r>
          </w:p>
        </w:tc>
        <w:tc>
          <w:tcPr>
            <w:tcW w:w="10193" w:type="dxa"/>
          </w:tcPr>
          <w:p w14:paraId="4C03F1E1" w14:textId="77777777" w:rsidR="007151E4" w:rsidRDefault="009463B5" w:rsidP="002B338E">
            <w:pPr>
              <w:rPr>
                <w:rFonts w:ascii="Calibri" w:hAnsi="Calibri"/>
                <w:b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sz w:val="24"/>
                <w:szCs w:val="24"/>
              </w:rPr>
              <w:t>Accept three numbers from user and print them in ascending and descending order.</w:t>
            </w:r>
          </w:p>
          <w:p w14:paraId="6A80FB74" w14:textId="34918A63" w:rsidR="00D85E0E" w:rsidRPr="002B338E" w:rsidRDefault="00D85E0E" w:rsidP="002B338E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</w:p>
        </w:tc>
      </w:tr>
      <w:tr w:rsidR="009F0596" w:rsidRPr="00C83123" w14:paraId="613F00BB" w14:textId="77777777" w:rsidTr="00D85E0E">
        <w:tc>
          <w:tcPr>
            <w:tcW w:w="567" w:type="dxa"/>
          </w:tcPr>
          <w:p w14:paraId="136963FB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10193" w:type="dxa"/>
          </w:tcPr>
          <w:p w14:paraId="4DE62AED" w14:textId="77777777" w:rsidR="009F0596" w:rsidRDefault="009F0596" w:rsidP="009F0596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Algorithm</w:t>
            </w: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</w:p>
          <w:p w14:paraId="4D2D6315" w14:textId="7410CA05" w:rsidR="00D85E0E" w:rsidRPr="00C83123" w:rsidRDefault="00D85E0E" w:rsidP="009F059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BC7B62" w:rsidRPr="00C83123" w14:paraId="57553B44" w14:textId="77777777" w:rsidTr="00D85E0E">
        <w:tc>
          <w:tcPr>
            <w:tcW w:w="567" w:type="dxa"/>
          </w:tcPr>
          <w:p w14:paraId="490BF98C" w14:textId="77777777" w:rsidR="00BC7B62" w:rsidRPr="00C83123" w:rsidRDefault="00BC7B62" w:rsidP="00BC7B6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10193" w:type="dxa"/>
          </w:tcPr>
          <w:p w14:paraId="7BE5FE6F" w14:textId="77777777" w:rsidR="00BC7B62" w:rsidRPr="009463B5" w:rsidRDefault="00BC7B62" w:rsidP="00BC7B6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1: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Start</w:t>
            </w:r>
          </w:p>
          <w:p w14:paraId="415EE9BA" w14:textId="0638C446" w:rsidR="00BC7B62" w:rsidRPr="009463B5" w:rsidRDefault="00BC7B62" w:rsidP="00BC7B6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2: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bCs/>
                <w:sz w:val="24"/>
                <w:szCs w:val="24"/>
              </w:rPr>
              <w:t>Read a, b, c and order</w:t>
            </w:r>
          </w:p>
          <w:p w14:paraId="713952B8" w14:textId="3BE45249" w:rsidR="00BC7B62" w:rsidRPr="009463B5" w:rsidRDefault="00BC7B62" w:rsidP="00BC7B6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3: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bCs/>
                <w:sz w:val="24"/>
                <w:szCs w:val="24"/>
              </w:rPr>
              <w:t>Check if order == ascending then go to step 4 else go to step 8</w:t>
            </w:r>
          </w:p>
          <w:p w14:paraId="3F2747FE" w14:textId="4D0048F1" w:rsidR="00BC7B62" w:rsidRPr="009463B5" w:rsidRDefault="00BC7B62" w:rsidP="00BC7B6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4: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bCs/>
                <w:sz w:val="24"/>
                <w:szCs w:val="24"/>
              </w:rPr>
              <w:t>if a&gt;</w:t>
            </w:r>
            <w:proofErr w:type="gramStart"/>
            <w:r>
              <w:rPr>
                <w:rFonts w:ascii="Calibri" w:hAnsi="Calibri"/>
                <w:bCs/>
                <w:sz w:val="24"/>
                <w:szCs w:val="24"/>
              </w:rPr>
              <w:t>b ,</w:t>
            </w:r>
            <w:proofErr w:type="gramEnd"/>
            <w:r>
              <w:rPr>
                <w:rFonts w:ascii="Calibri" w:hAnsi="Calibri"/>
                <w:bCs/>
                <w:sz w:val="24"/>
                <w:szCs w:val="24"/>
              </w:rPr>
              <w:t xml:space="preserve"> swap a and b and go to step 5</w:t>
            </w:r>
          </w:p>
          <w:p w14:paraId="1EC7D4E0" w14:textId="1545A6E4" w:rsidR="00BC7B62" w:rsidRPr="009463B5" w:rsidRDefault="00BC7B62" w:rsidP="00BC7B6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5: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bCs/>
                <w:sz w:val="24"/>
                <w:szCs w:val="24"/>
              </w:rPr>
              <w:t>if a&gt;</w:t>
            </w:r>
            <w:proofErr w:type="gramStart"/>
            <w:r>
              <w:rPr>
                <w:rFonts w:ascii="Calibri" w:hAnsi="Calibri"/>
                <w:bCs/>
                <w:sz w:val="24"/>
                <w:szCs w:val="24"/>
              </w:rPr>
              <w:t>c ,</w:t>
            </w:r>
            <w:proofErr w:type="gramEnd"/>
            <w:r>
              <w:rPr>
                <w:rFonts w:ascii="Calibri" w:hAnsi="Calibri"/>
                <w:bCs/>
                <w:sz w:val="24"/>
                <w:szCs w:val="24"/>
              </w:rPr>
              <w:t xml:space="preserve"> swap a and c and go to step 6</w:t>
            </w:r>
          </w:p>
          <w:p w14:paraId="181DFBC3" w14:textId="1C94D1DC" w:rsidR="00BC7B62" w:rsidRPr="009463B5" w:rsidRDefault="00BC7B62" w:rsidP="00BC7B6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6: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r w:rsidR="00FB79DD">
              <w:rPr>
                <w:rFonts w:ascii="Calibri" w:hAnsi="Calibri"/>
                <w:bCs/>
                <w:sz w:val="24"/>
                <w:szCs w:val="24"/>
              </w:rPr>
              <w:t>if b&gt;</w:t>
            </w:r>
            <w:proofErr w:type="gramStart"/>
            <w:r w:rsidR="00FB79DD">
              <w:rPr>
                <w:rFonts w:ascii="Calibri" w:hAnsi="Calibri"/>
                <w:bCs/>
                <w:sz w:val="24"/>
                <w:szCs w:val="24"/>
              </w:rPr>
              <w:t>c ,</w:t>
            </w:r>
            <w:proofErr w:type="gramEnd"/>
            <w:r w:rsidR="00FB79DD">
              <w:rPr>
                <w:rFonts w:ascii="Calibri" w:hAnsi="Calibri"/>
                <w:bCs/>
                <w:sz w:val="24"/>
                <w:szCs w:val="24"/>
              </w:rPr>
              <w:t xml:space="preserve"> swap b and c and go to step 7</w:t>
            </w:r>
          </w:p>
          <w:p w14:paraId="515037A3" w14:textId="27CCCDE2" w:rsidR="00BC7B62" w:rsidRPr="009463B5" w:rsidRDefault="00BC7B62" w:rsidP="00BC7B6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7: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r w:rsidR="00FB79DD">
              <w:rPr>
                <w:rFonts w:ascii="Calibri" w:hAnsi="Calibri"/>
                <w:bCs/>
                <w:sz w:val="24"/>
                <w:szCs w:val="24"/>
              </w:rPr>
              <w:t xml:space="preserve">print </w:t>
            </w:r>
            <w:r w:rsidR="00B701F8">
              <w:rPr>
                <w:rFonts w:ascii="Calibri" w:hAnsi="Calibri"/>
                <w:bCs/>
                <w:sz w:val="24"/>
                <w:szCs w:val="24"/>
              </w:rPr>
              <w:t>“</w:t>
            </w:r>
            <w:r w:rsidR="00FB79DD">
              <w:rPr>
                <w:rFonts w:ascii="Calibri" w:hAnsi="Calibri"/>
                <w:bCs/>
                <w:sz w:val="24"/>
                <w:szCs w:val="24"/>
              </w:rPr>
              <w:t>a, b, c (Ascending order)</w:t>
            </w:r>
            <w:r w:rsidR="00B701F8">
              <w:rPr>
                <w:rFonts w:ascii="Calibri" w:hAnsi="Calibri"/>
                <w:bCs/>
                <w:sz w:val="24"/>
                <w:szCs w:val="24"/>
              </w:rPr>
              <w:t>”</w:t>
            </w:r>
            <w:r w:rsidR="00FB79DD">
              <w:rPr>
                <w:rFonts w:ascii="Calibri" w:hAnsi="Calibri"/>
                <w:bCs/>
                <w:sz w:val="24"/>
                <w:szCs w:val="24"/>
              </w:rPr>
              <w:t xml:space="preserve"> then go to step 12</w:t>
            </w:r>
          </w:p>
          <w:p w14:paraId="0D735337" w14:textId="23592F54" w:rsidR="00BC7B62" w:rsidRPr="009463B5" w:rsidRDefault="00BC7B62" w:rsidP="00BC7B6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8:</w:t>
            </w:r>
            <w:r w:rsidR="00BD43C2">
              <w:rPr>
                <w:rFonts w:ascii="Calibri" w:hAnsi="Calibri"/>
                <w:b/>
                <w:bCs/>
                <w:sz w:val="24"/>
                <w:szCs w:val="24"/>
              </w:rPr>
              <w:t xml:space="preserve"> </w:t>
            </w:r>
            <w:r w:rsidR="00BD43C2">
              <w:rPr>
                <w:rFonts w:ascii="Calibri" w:hAnsi="Calibri"/>
                <w:bCs/>
                <w:sz w:val="24"/>
                <w:szCs w:val="24"/>
              </w:rPr>
              <w:t>if a&lt;</w:t>
            </w:r>
            <w:proofErr w:type="gramStart"/>
            <w:r w:rsidR="00BD43C2">
              <w:rPr>
                <w:rFonts w:ascii="Calibri" w:hAnsi="Calibri"/>
                <w:bCs/>
                <w:sz w:val="24"/>
                <w:szCs w:val="24"/>
              </w:rPr>
              <w:t>b ,</w:t>
            </w:r>
            <w:proofErr w:type="gramEnd"/>
            <w:r w:rsidR="00BD43C2">
              <w:rPr>
                <w:rFonts w:ascii="Calibri" w:hAnsi="Calibri"/>
                <w:bCs/>
                <w:sz w:val="24"/>
                <w:szCs w:val="24"/>
              </w:rPr>
              <w:t xml:space="preserve"> swap a and b and go to step 9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</w:p>
          <w:p w14:paraId="1C4C2725" w14:textId="61D52503" w:rsidR="00BC7B62" w:rsidRPr="009463B5" w:rsidRDefault="00BC7B62" w:rsidP="00BC7B6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9: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r w:rsidR="00BD43C2">
              <w:rPr>
                <w:rFonts w:ascii="Calibri" w:hAnsi="Calibri"/>
                <w:bCs/>
                <w:sz w:val="24"/>
                <w:szCs w:val="24"/>
              </w:rPr>
              <w:t>if a&lt;</w:t>
            </w:r>
            <w:proofErr w:type="gramStart"/>
            <w:r w:rsidR="00BD43C2">
              <w:rPr>
                <w:rFonts w:ascii="Calibri" w:hAnsi="Calibri"/>
                <w:bCs/>
                <w:sz w:val="24"/>
                <w:szCs w:val="24"/>
              </w:rPr>
              <w:t>c ,</w:t>
            </w:r>
            <w:proofErr w:type="gramEnd"/>
            <w:r w:rsidR="00BD43C2">
              <w:rPr>
                <w:rFonts w:ascii="Calibri" w:hAnsi="Calibri"/>
                <w:bCs/>
                <w:sz w:val="24"/>
                <w:szCs w:val="24"/>
              </w:rPr>
              <w:t xml:space="preserve"> swap a and c and go to step 10</w:t>
            </w:r>
          </w:p>
          <w:p w14:paraId="308678D4" w14:textId="41806F75" w:rsidR="00BC7B62" w:rsidRPr="009463B5" w:rsidRDefault="00BC7B62" w:rsidP="00BC7B6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10: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r w:rsidR="00BD43C2">
              <w:rPr>
                <w:rFonts w:ascii="Calibri" w:hAnsi="Calibri"/>
                <w:bCs/>
                <w:sz w:val="24"/>
                <w:szCs w:val="24"/>
              </w:rPr>
              <w:t>if b&lt;</w:t>
            </w:r>
            <w:proofErr w:type="gramStart"/>
            <w:r w:rsidR="00BD43C2">
              <w:rPr>
                <w:rFonts w:ascii="Calibri" w:hAnsi="Calibri"/>
                <w:bCs/>
                <w:sz w:val="24"/>
                <w:szCs w:val="24"/>
              </w:rPr>
              <w:t>c ,</w:t>
            </w:r>
            <w:proofErr w:type="gramEnd"/>
            <w:r w:rsidR="00BD43C2">
              <w:rPr>
                <w:rFonts w:ascii="Calibri" w:hAnsi="Calibri"/>
                <w:bCs/>
                <w:sz w:val="24"/>
                <w:szCs w:val="24"/>
              </w:rPr>
              <w:t xml:space="preserve"> swap b and c and go to step 11</w:t>
            </w:r>
          </w:p>
          <w:p w14:paraId="08B41FAF" w14:textId="0733FFFD" w:rsidR="00BD43C2" w:rsidRPr="009463B5" w:rsidRDefault="00BC7B62" w:rsidP="00BD43C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11: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r w:rsidR="00BD43C2">
              <w:rPr>
                <w:rFonts w:ascii="Calibri" w:hAnsi="Calibri"/>
                <w:bCs/>
                <w:sz w:val="24"/>
                <w:szCs w:val="24"/>
              </w:rPr>
              <w:t xml:space="preserve">print </w:t>
            </w:r>
            <w:r w:rsidR="00B701F8">
              <w:rPr>
                <w:rFonts w:ascii="Calibri" w:hAnsi="Calibri"/>
                <w:bCs/>
                <w:sz w:val="24"/>
                <w:szCs w:val="24"/>
              </w:rPr>
              <w:t>“</w:t>
            </w:r>
            <w:r w:rsidR="00BD43C2">
              <w:rPr>
                <w:rFonts w:ascii="Calibri" w:hAnsi="Calibri"/>
                <w:bCs/>
                <w:sz w:val="24"/>
                <w:szCs w:val="24"/>
              </w:rPr>
              <w:t>a, b, c (Descending order)</w:t>
            </w:r>
            <w:r w:rsidR="00B701F8">
              <w:rPr>
                <w:rFonts w:ascii="Calibri" w:hAnsi="Calibri"/>
                <w:bCs/>
                <w:sz w:val="24"/>
                <w:szCs w:val="24"/>
              </w:rPr>
              <w:t>”</w:t>
            </w:r>
            <w:r w:rsidR="00BD43C2">
              <w:rPr>
                <w:rFonts w:ascii="Calibri" w:hAnsi="Calibri"/>
                <w:bCs/>
                <w:sz w:val="24"/>
                <w:szCs w:val="24"/>
              </w:rPr>
              <w:t xml:space="preserve"> then go to step 12</w:t>
            </w:r>
          </w:p>
          <w:p w14:paraId="40C2E8B4" w14:textId="3D5D5D99" w:rsidR="00BD43C2" w:rsidRPr="009463B5" w:rsidRDefault="00BD43C2" w:rsidP="00BD43C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1</w:t>
            </w:r>
            <w:r>
              <w:rPr>
                <w:rFonts w:ascii="Calibri" w:hAnsi="Calibri"/>
                <w:b/>
                <w:bCs/>
                <w:sz w:val="24"/>
                <w:szCs w:val="24"/>
              </w:rPr>
              <w:t>2</w:t>
            </w: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Stop</w:t>
            </w:r>
          </w:p>
          <w:p w14:paraId="31D6344F" w14:textId="6F06FDDD" w:rsidR="00BC7B62" w:rsidRPr="009463B5" w:rsidRDefault="00BC7B62" w:rsidP="00BC7B6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14:paraId="6178189D" w14:textId="7231CF2E" w:rsidR="00BC7B62" w:rsidRPr="00DC5D01" w:rsidRDefault="00BC7B62" w:rsidP="00BC7B62">
            <w:pPr>
              <w:autoSpaceDE w:val="0"/>
              <w:autoSpaceDN w:val="0"/>
              <w:adjustRightInd w:val="0"/>
              <w:rPr>
                <w:rFonts w:ascii="Calibri" w:hAnsi="Calibri"/>
                <w:sz w:val="24"/>
                <w:szCs w:val="24"/>
              </w:rPr>
            </w:pPr>
          </w:p>
        </w:tc>
      </w:tr>
      <w:tr w:rsidR="009F0596" w:rsidRPr="00C83123" w14:paraId="70B9850B" w14:textId="77777777" w:rsidTr="00D85E0E">
        <w:tc>
          <w:tcPr>
            <w:tcW w:w="567" w:type="dxa"/>
          </w:tcPr>
          <w:p w14:paraId="7BCF7FAF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10193" w:type="dxa"/>
          </w:tcPr>
          <w:p w14:paraId="62625090" w14:textId="46940882" w:rsidR="009F0596" w:rsidRPr="00C83123" w:rsidRDefault="009F0596" w:rsidP="009F0596">
            <w:pPr>
              <w:rPr>
                <w:rFonts w:ascii="Calibri" w:hAnsi="Calibri"/>
                <w:b/>
                <w:sz w:val="24"/>
                <w:szCs w:val="24"/>
              </w:rPr>
            </w:pPr>
            <w:proofErr w:type="gramStart"/>
            <w:r>
              <w:rPr>
                <w:rFonts w:ascii="Calibri" w:hAnsi="Calibri" w:cs="Times New Roman"/>
                <w:b/>
                <w:sz w:val="24"/>
                <w:szCs w:val="24"/>
              </w:rPr>
              <w:t>Flowchart</w:t>
            </w: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 xml:space="preserve"> :</w:t>
            </w:r>
            <w:proofErr w:type="gramEnd"/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-</w:t>
            </w:r>
          </w:p>
        </w:tc>
      </w:tr>
      <w:tr w:rsidR="009F0596" w:rsidRPr="00C83123" w14:paraId="2A7CBA60" w14:textId="77777777" w:rsidTr="00D85E0E">
        <w:trPr>
          <w:trHeight w:val="1101"/>
        </w:trPr>
        <w:tc>
          <w:tcPr>
            <w:tcW w:w="567" w:type="dxa"/>
          </w:tcPr>
          <w:p w14:paraId="1831E3F2" w14:textId="77777777" w:rsidR="009F0596" w:rsidRPr="002178FA" w:rsidRDefault="009F0596" w:rsidP="009F05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0193" w:type="dxa"/>
          </w:tcPr>
          <w:p w14:paraId="711DE95C" w14:textId="77777777" w:rsidR="009F0596" w:rsidRDefault="009F0596" w:rsidP="009F0596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14:paraId="0FE000B7" w14:textId="77777777" w:rsidR="009F0596" w:rsidRDefault="00D85E0E" w:rsidP="009F0596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5CDFEEF" wp14:editId="31EDA44D">
                  <wp:extent cx="6154420" cy="8677275"/>
                  <wp:effectExtent l="0" t="0" r="0" b="9525"/>
                  <wp:docPr id="4512370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4420" cy="867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C28332" w14:textId="77777777" w:rsidR="00D85E0E" w:rsidRDefault="00D85E0E" w:rsidP="009F0596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14:paraId="2716A320" w14:textId="2821AA47" w:rsidR="00D85E0E" w:rsidRPr="00E41AE8" w:rsidRDefault="00D85E0E" w:rsidP="009F0596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2163" w:rsidRPr="00C83123" w14:paraId="38327A53" w14:textId="77777777" w:rsidTr="00D85E0E">
        <w:trPr>
          <w:trHeight w:val="558"/>
        </w:trPr>
        <w:tc>
          <w:tcPr>
            <w:tcW w:w="567" w:type="dxa"/>
          </w:tcPr>
          <w:p w14:paraId="53F1E0A8" w14:textId="36EBACD6" w:rsidR="00582163" w:rsidRPr="00C83123" w:rsidRDefault="009F0596" w:rsidP="00582163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3</w:t>
            </w:r>
            <w:r w:rsidR="00582163" w:rsidRPr="00C83123">
              <w:rPr>
                <w:rFonts w:ascii="Calibri" w:hAnsi="Calibri"/>
                <w:b/>
                <w:sz w:val="24"/>
                <w:szCs w:val="24"/>
              </w:rPr>
              <w:t>)</w:t>
            </w:r>
          </w:p>
        </w:tc>
        <w:tc>
          <w:tcPr>
            <w:tcW w:w="10193" w:type="dxa"/>
          </w:tcPr>
          <w:p w14:paraId="6C8122F2" w14:textId="77777777" w:rsidR="00582163" w:rsidRDefault="009463B5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sz w:val="24"/>
                <w:szCs w:val="24"/>
              </w:rPr>
              <w:t xml:space="preserve">Check whether the given year is </w:t>
            </w:r>
            <w:proofErr w:type="gramStart"/>
            <w:r w:rsidRPr="009463B5">
              <w:rPr>
                <w:rFonts w:ascii="Calibri" w:hAnsi="Calibri"/>
                <w:b/>
                <w:sz w:val="24"/>
                <w:szCs w:val="24"/>
              </w:rPr>
              <w:t>leap</w:t>
            </w:r>
            <w:proofErr w:type="gramEnd"/>
            <w:r w:rsidRPr="009463B5">
              <w:rPr>
                <w:rFonts w:ascii="Calibri" w:hAnsi="Calibri"/>
                <w:b/>
                <w:sz w:val="24"/>
                <w:szCs w:val="24"/>
              </w:rPr>
              <w:t xml:space="preserve"> year or not. [If a year can be divisible by 4 but not divisible by 100 then it is </w:t>
            </w:r>
            <w:proofErr w:type="gramStart"/>
            <w:r w:rsidRPr="009463B5">
              <w:rPr>
                <w:rFonts w:ascii="Calibri" w:hAnsi="Calibri"/>
                <w:b/>
                <w:sz w:val="24"/>
                <w:szCs w:val="24"/>
              </w:rPr>
              <w:t>leap</w:t>
            </w:r>
            <w:proofErr w:type="gramEnd"/>
            <w:r w:rsidRPr="009463B5">
              <w:rPr>
                <w:rFonts w:ascii="Calibri" w:hAnsi="Calibri"/>
                <w:b/>
                <w:sz w:val="24"/>
                <w:szCs w:val="24"/>
              </w:rPr>
              <w:t xml:space="preserve"> year but if it is divisible by 400 then it is </w:t>
            </w:r>
            <w:proofErr w:type="gramStart"/>
            <w:r w:rsidRPr="009463B5">
              <w:rPr>
                <w:rFonts w:ascii="Calibri" w:hAnsi="Calibri"/>
                <w:b/>
                <w:sz w:val="24"/>
                <w:szCs w:val="24"/>
              </w:rPr>
              <w:t>leap</w:t>
            </w:r>
            <w:proofErr w:type="gramEnd"/>
            <w:r w:rsidRPr="009463B5">
              <w:rPr>
                <w:rFonts w:ascii="Calibri" w:hAnsi="Calibri"/>
                <w:b/>
                <w:sz w:val="24"/>
                <w:szCs w:val="24"/>
              </w:rPr>
              <w:t xml:space="preserve"> year].</w:t>
            </w:r>
          </w:p>
          <w:p w14:paraId="01446710" w14:textId="3AEDAB3C" w:rsidR="00B701F8" w:rsidRPr="00A63421" w:rsidRDefault="00B701F8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</w:p>
        </w:tc>
      </w:tr>
      <w:tr w:rsidR="009F0596" w:rsidRPr="00C83123" w14:paraId="3C7CC65A" w14:textId="77777777" w:rsidTr="00D85E0E">
        <w:trPr>
          <w:trHeight w:val="414"/>
        </w:trPr>
        <w:tc>
          <w:tcPr>
            <w:tcW w:w="567" w:type="dxa"/>
          </w:tcPr>
          <w:p w14:paraId="05C6775C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10193" w:type="dxa"/>
          </w:tcPr>
          <w:p w14:paraId="29DDC935" w14:textId="0C9D8A50" w:rsidR="009F0596" w:rsidRPr="00A63421" w:rsidRDefault="009F0596" w:rsidP="009F0596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proofErr w:type="gramStart"/>
            <w: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Algorithm</w:t>
            </w: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</w:p>
        </w:tc>
      </w:tr>
      <w:tr w:rsidR="00BD43C2" w:rsidRPr="00C83123" w14:paraId="267F48D0" w14:textId="77777777" w:rsidTr="00D85E0E">
        <w:trPr>
          <w:trHeight w:val="1101"/>
        </w:trPr>
        <w:tc>
          <w:tcPr>
            <w:tcW w:w="567" w:type="dxa"/>
          </w:tcPr>
          <w:p w14:paraId="688D3DF1" w14:textId="77777777" w:rsidR="00BD43C2" w:rsidRPr="00C83123" w:rsidRDefault="00BD43C2" w:rsidP="00BD43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10193" w:type="dxa"/>
          </w:tcPr>
          <w:p w14:paraId="6780F3F5" w14:textId="77777777" w:rsidR="00BD43C2" w:rsidRPr="009463B5" w:rsidRDefault="00BD43C2" w:rsidP="00BD43C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1: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Start</w:t>
            </w:r>
          </w:p>
          <w:p w14:paraId="591BE7CD" w14:textId="2A9B4F73" w:rsidR="00BD43C2" w:rsidRPr="009463B5" w:rsidRDefault="00BD43C2" w:rsidP="00BD43C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2: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Read </w:t>
            </w:r>
            <w:r w:rsidR="0011449E">
              <w:rPr>
                <w:rFonts w:ascii="Calibri" w:hAnsi="Calibri"/>
                <w:bCs/>
                <w:sz w:val="24"/>
                <w:szCs w:val="24"/>
              </w:rPr>
              <w:t>year</w:t>
            </w:r>
          </w:p>
          <w:p w14:paraId="1E988F99" w14:textId="2EEE83F5" w:rsidR="00BD43C2" w:rsidRDefault="00BD43C2" w:rsidP="00BD43C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3: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If </w:t>
            </w:r>
            <w:r w:rsidR="0011449E">
              <w:rPr>
                <w:rFonts w:ascii="Calibri" w:hAnsi="Calibri"/>
                <w:bCs/>
                <w:sz w:val="24"/>
                <w:szCs w:val="24"/>
              </w:rPr>
              <w:t xml:space="preserve">year is divisible by </w:t>
            </w:r>
            <w:proofErr w:type="gramStart"/>
            <w:r w:rsidR="0011449E">
              <w:rPr>
                <w:rFonts w:ascii="Calibri" w:hAnsi="Calibri"/>
                <w:bCs/>
                <w:sz w:val="24"/>
                <w:szCs w:val="24"/>
              </w:rPr>
              <w:t>4</w:t>
            </w:r>
            <w:r w:rsidR="00AA6B1C">
              <w:rPr>
                <w:rFonts w:ascii="Calibri" w:hAnsi="Calibri"/>
                <w:bCs/>
                <w:sz w:val="24"/>
                <w:szCs w:val="24"/>
              </w:rPr>
              <w:t xml:space="preserve"> ,</w:t>
            </w:r>
            <w:r w:rsidR="0011449E">
              <w:rPr>
                <w:rFonts w:ascii="Calibri" w:hAnsi="Calibri"/>
                <w:bCs/>
                <w:sz w:val="24"/>
                <w:szCs w:val="24"/>
              </w:rPr>
              <w:t>go</w:t>
            </w:r>
            <w:proofErr w:type="gramEnd"/>
            <w:r w:rsidR="0011449E">
              <w:rPr>
                <w:rFonts w:ascii="Calibri" w:hAnsi="Calibri"/>
                <w:bCs/>
                <w:sz w:val="24"/>
                <w:szCs w:val="24"/>
              </w:rPr>
              <w:t xml:space="preserve"> to step </w:t>
            </w:r>
            <w:r w:rsidR="00AA6B1C">
              <w:rPr>
                <w:rFonts w:ascii="Calibri" w:hAnsi="Calibri"/>
                <w:bCs/>
                <w:sz w:val="24"/>
                <w:szCs w:val="24"/>
              </w:rPr>
              <w:t>5</w:t>
            </w:r>
          </w:p>
          <w:p w14:paraId="460ED514" w14:textId="450D7E03" w:rsidR="00E2347C" w:rsidRDefault="00E2347C" w:rsidP="00BD43C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Step 4: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bCs/>
                <w:sz w:val="24"/>
                <w:szCs w:val="24"/>
              </w:rPr>
              <w:t>print “common year”</w:t>
            </w:r>
            <w:r w:rsidR="00AA6B1C">
              <w:rPr>
                <w:rFonts w:ascii="Calibri" w:hAnsi="Calibri"/>
                <w:bCs/>
                <w:sz w:val="24"/>
                <w:szCs w:val="24"/>
              </w:rPr>
              <w:t xml:space="preserve"> go to step 9</w:t>
            </w:r>
          </w:p>
          <w:p w14:paraId="5750F9EE" w14:textId="53C80C07" w:rsidR="008D44E4" w:rsidRDefault="00BD43C2" w:rsidP="00BD43C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 xml:space="preserve">Step </w:t>
            </w:r>
            <w:r w:rsidR="007F1181">
              <w:rPr>
                <w:rFonts w:ascii="Calibri" w:hAnsi="Calibri"/>
                <w:b/>
                <w:bCs/>
                <w:sz w:val="24"/>
                <w:szCs w:val="24"/>
              </w:rPr>
              <w:t>5</w:t>
            </w: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r w:rsidR="0011449E">
              <w:rPr>
                <w:rFonts w:ascii="Calibri" w:hAnsi="Calibri"/>
                <w:bCs/>
                <w:sz w:val="24"/>
                <w:szCs w:val="24"/>
              </w:rPr>
              <w:t xml:space="preserve">If year is divisible by 100 then go to step </w:t>
            </w:r>
            <w:r w:rsidR="00744D7C">
              <w:rPr>
                <w:rFonts w:ascii="Calibri" w:hAnsi="Calibri"/>
                <w:bCs/>
                <w:sz w:val="24"/>
                <w:szCs w:val="24"/>
              </w:rPr>
              <w:t>7</w:t>
            </w:r>
          </w:p>
          <w:p w14:paraId="5DC9982D" w14:textId="1A74A8E8" w:rsidR="00BD43C2" w:rsidRPr="009463B5" w:rsidRDefault="008D44E4" w:rsidP="00BD43C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 xml:space="preserve">Step </w:t>
            </w:r>
            <w:r w:rsidR="007F1181">
              <w:rPr>
                <w:rFonts w:ascii="Calibri" w:hAnsi="Calibri"/>
                <w:b/>
                <w:bCs/>
                <w:sz w:val="24"/>
                <w:szCs w:val="24"/>
              </w:rPr>
              <w:t>6</w:t>
            </w: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r w:rsidR="00EA0500">
              <w:rPr>
                <w:rFonts w:ascii="Calibri" w:hAnsi="Calibri"/>
                <w:bCs/>
                <w:sz w:val="24"/>
                <w:szCs w:val="24"/>
              </w:rPr>
              <w:t xml:space="preserve">else print “Leap Year” and go to step </w:t>
            </w:r>
            <w:r w:rsidR="00AA6B1C">
              <w:rPr>
                <w:rFonts w:ascii="Calibri" w:hAnsi="Calibri"/>
                <w:bCs/>
                <w:sz w:val="24"/>
                <w:szCs w:val="24"/>
              </w:rPr>
              <w:t>9</w:t>
            </w:r>
          </w:p>
          <w:p w14:paraId="19DFEE03" w14:textId="39B5636B" w:rsidR="00BD43C2" w:rsidRDefault="00BD43C2" w:rsidP="00BD43C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 xml:space="preserve">Step </w:t>
            </w:r>
            <w:r w:rsidR="007F1181">
              <w:rPr>
                <w:rFonts w:ascii="Calibri" w:hAnsi="Calibri"/>
                <w:b/>
                <w:bCs/>
                <w:sz w:val="24"/>
                <w:szCs w:val="24"/>
              </w:rPr>
              <w:t>7</w:t>
            </w: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r w:rsidR="00EA0500">
              <w:rPr>
                <w:rFonts w:ascii="Calibri" w:hAnsi="Calibri"/>
                <w:bCs/>
                <w:sz w:val="24"/>
                <w:szCs w:val="24"/>
              </w:rPr>
              <w:t>if year is divisible by 400 then</w:t>
            </w:r>
            <w:r w:rsidR="00564FD0">
              <w:rPr>
                <w:rFonts w:ascii="Calibri" w:hAnsi="Calibri"/>
                <w:bCs/>
                <w:sz w:val="24"/>
                <w:szCs w:val="24"/>
              </w:rPr>
              <w:t xml:space="preserve"> go to step 6</w:t>
            </w:r>
          </w:p>
          <w:p w14:paraId="729C14CA" w14:textId="2B510FCE" w:rsidR="00546F6B" w:rsidRPr="00546F6B" w:rsidRDefault="00546F6B" w:rsidP="00BD43C2">
            <w:pPr>
              <w:autoSpaceDE w:val="0"/>
              <w:autoSpaceDN w:val="0"/>
              <w:adjustRightInd w:val="0"/>
              <w:rPr>
                <w:rFonts w:ascii="Calibri" w:hAnsi="Calibri"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 xml:space="preserve">Step </w:t>
            </w:r>
            <w:r w:rsidR="007F1181">
              <w:rPr>
                <w:rFonts w:ascii="Calibri" w:hAnsi="Calibri"/>
                <w:b/>
                <w:bCs/>
                <w:sz w:val="24"/>
                <w:szCs w:val="24"/>
              </w:rPr>
              <w:t>8</w:t>
            </w: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:</w:t>
            </w:r>
            <w:r>
              <w:rPr>
                <w:rFonts w:ascii="Calibri" w:hAnsi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</w:rPr>
              <w:t>go to step</w:t>
            </w:r>
            <w:r w:rsidR="007F1181">
              <w:rPr>
                <w:rFonts w:ascii="Calibri" w:hAnsi="Calibri"/>
                <w:sz w:val="24"/>
                <w:szCs w:val="24"/>
              </w:rPr>
              <w:t xml:space="preserve"> </w:t>
            </w:r>
            <w:r w:rsidR="00564FD0">
              <w:rPr>
                <w:rFonts w:ascii="Calibri" w:hAnsi="Calibri"/>
                <w:sz w:val="24"/>
                <w:szCs w:val="24"/>
              </w:rPr>
              <w:t>4</w:t>
            </w:r>
          </w:p>
          <w:p w14:paraId="4F081A68" w14:textId="2329D3D6" w:rsidR="00BD43C2" w:rsidRPr="009463B5" w:rsidRDefault="00BD43C2" w:rsidP="00BD43C2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 xml:space="preserve">Step </w:t>
            </w:r>
            <w:r w:rsidR="007F1181">
              <w:rPr>
                <w:rFonts w:ascii="Calibri" w:hAnsi="Calibri"/>
                <w:b/>
                <w:bCs/>
                <w:sz w:val="24"/>
                <w:szCs w:val="24"/>
              </w:rPr>
              <w:t>9</w:t>
            </w:r>
            <w:r w:rsidRPr="009463B5">
              <w:rPr>
                <w:rFonts w:ascii="Calibri" w:hAnsi="Calibri"/>
                <w:b/>
                <w:bCs/>
                <w:sz w:val="24"/>
                <w:szCs w:val="24"/>
              </w:rPr>
              <w:t>:</w:t>
            </w:r>
            <w:r w:rsidRPr="009463B5">
              <w:rPr>
                <w:rFonts w:ascii="Calibri" w:hAnsi="Calibri"/>
                <w:bCs/>
                <w:sz w:val="24"/>
                <w:szCs w:val="24"/>
              </w:rPr>
              <w:t xml:space="preserve"> Stop</w:t>
            </w:r>
          </w:p>
          <w:p w14:paraId="0D8E487B" w14:textId="4EC7F14D" w:rsidR="00BD43C2" w:rsidRPr="00A63421" w:rsidRDefault="00BD43C2" w:rsidP="00BD43C2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</w:p>
        </w:tc>
      </w:tr>
      <w:tr w:rsidR="009F0596" w:rsidRPr="00C83123" w14:paraId="20A31112" w14:textId="77777777" w:rsidTr="00D85E0E">
        <w:trPr>
          <w:trHeight w:val="352"/>
        </w:trPr>
        <w:tc>
          <w:tcPr>
            <w:tcW w:w="567" w:type="dxa"/>
          </w:tcPr>
          <w:p w14:paraId="2CB96514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10193" w:type="dxa"/>
          </w:tcPr>
          <w:p w14:paraId="5F677FEA" w14:textId="4CE90319" w:rsidR="009F0596" w:rsidRPr="00A63421" w:rsidRDefault="009F0596" w:rsidP="009F0596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proofErr w:type="gramStart"/>
            <w:r>
              <w:rPr>
                <w:rFonts w:ascii="Calibri" w:hAnsi="Calibri" w:cs="Times New Roman"/>
                <w:b/>
                <w:sz w:val="24"/>
                <w:szCs w:val="24"/>
              </w:rPr>
              <w:t>Flowchart</w:t>
            </w: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 xml:space="preserve"> :</w:t>
            </w:r>
            <w:proofErr w:type="gramEnd"/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-</w:t>
            </w:r>
          </w:p>
        </w:tc>
      </w:tr>
      <w:tr w:rsidR="009F0596" w:rsidRPr="00C83123" w14:paraId="26874187" w14:textId="77777777" w:rsidTr="00D85E0E">
        <w:trPr>
          <w:trHeight w:val="1101"/>
        </w:trPr>
        <w:tc>
          <w:tcPr>
            <w:tcW w:w="567" w:type="dxa"/>
          </w:tcPr>
          <w:p w14:paraId="35B0F4C7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10193" w:type="dxa"/>
          </w:tcPr>
          <w:p w14:paraId="0E0301A2" w14:textId="77777777" w:rsidR="009F0596" w:rsidRDefault="009F0596" w:rsidP="009F0596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14:paraId="4303E3F3" w14:textId="3AE98765" w:rsidR="009463B5" w:rsidRPr="009463B5" w:rsidRDefault="00D85E0E" w:rsidP="009463B5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80FB8DA" wp14:editId="04913659">
                  <wp:extent cx="6337300" cy="5875020"/>
                  <wp:effectExtent l="0" t="0" r="6350" b="0"/>
                  <wp:docPr id="22765167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7300" cy="587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ECBCFC" w14:textId="77777777" w:rsidR="009463B5" w:rsidRDefault="009463B5" w:rsidP="009463B5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7E358406" w14:textId="77777777" w:rsidR="00D85E0E" w:rsidRDefault="00D85E0E" w:rsidP="009463B5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155D3802" w14:textId="77777777" w:rsidR="00D85E0E" w:rsidRDefault="00D85E0E" w:rsidP="009463B5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3D8D321B" w14:textId="77777777" w:rsidR="00D85E0E" w:rsidRDefault="00D85E0E" w:rsidP="009463B5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60AB4BC9" w14:textId="57DA44E1" w:rsidR="009463B5" w:rsidRPr="009463B5" w:rsidRDefault="009463B5" w:rsidP="009463B5">
            <w:pPr>
              <w:autoSpaceDE w:val="0"/>
              <w:autoSpaceDN w:val="0"/>
              <w:adjustRightInd w:val="0"/>
              <w:ind w:left="36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14:paraId="4B55FFB7" w14:textId="155E0F1D" w:rsidR="009463B5" w:rsidRDefault="009463B5">
      <w:pPr>
        <w:spacing w:after="0" w:line="240" w:lineRule="auto"/>
        <w:rPr>
          <w:rFonts w:ascii="Calibri" w:hAnsi="Calibri"/>
          <w:b/>
          <w:sz w:val="24"/>
          <w:szCs w:val="24"/>
          <w:lang w:bidi="ar-SA"/>
        </w:rPr>
      </w:pPr>
      <w:r>
        <w:rPr>
          <w:rFonts w:ascii="Calibri" w:hAnsi="Calibri"/>
          <w:b/>
          <w:sz w:val="24"/>
          <w:szCs w:val="24"/>
        </w:rPr>
        <w:lastRenderedPageBreak/>
        <w:t>4</w:t>
      </w:r>
      <w:r w:rsidRPr="00C83123">
        <w:rPr>
          <w:rFonts w:ascii="Calibri" w:hAnsi="Calibri"/>
          <w:b/>
          <w:sz w:val="24"/>
          <w:szCs w:val="24"/>
        </w:rPr>
        <w:t>)</w:t>
      </w:r>
      <w:r>
        <w:rPr>
          <w:rFonts w:ascii="Calibri" w:hAnsi="Calibri"/>
          <w:b/>
          <w:sz w:val="24"/>
          <w:szCs w:val="24"/>
        </w:rPr>
        <w:t xml:space="preserve">      I</w:t>
      </w:r>
      <w:r w:rsidRPr="009463B5">
        <w:rPr>
          <w:rFonts w:ascii="Calibri" w:hAnsi="Calibri"/>
          <w:b/>
          <w:sz w:val="24"/>
          <w:szCs w:val="24"/>
          <w:lang w:bidi="ar-SA"/>
        </w:rPr>
        <w:t xml:space="preserve">nput electricity unit charge and calculate the total electricity bill according to the given condition: </w:t>
      </w:r>
    </w:p>
    <w:p w14:paraId="584B5BEF" w14:textId="77777777" w:rsidR="009463B5" w:rsidRDefault="009463B5" w:rsidP="009463B5">
      <w:pPr>
        <w:spacing w:after="0" w:line="240" w:lineRule="auto"/>
        <w:ind w:firstLine="720"/>
        <w:rPr>
          <w:rFonts w:ascii="Calibri" w:hAnsi="Calibri"/>
          <w:b/>
          <w:sz w:val="24"/>
          <w:szCs w:val="24"/>
          <w:lang w:bidi="ar-SA"/>
        </w:rPr>
      </w:pPr>
      <w:r w:rsidRPr="009463B5">
        <w:rPr>
          <w:rFonts w:ascii="Calibri" w:hAnsi="Calibri"/>
          <w:b/>
          <w:sz w:val="24"/>
          <w:szCs w:val="24"/>
          <w:lang w:bidi="ar-SA"/>
        </w:rPr>
        <w:sym w:font="Symbol" w:char="F0B7"/>
      </w:r>
      <w:r w:rsidRPr="009463B5">
        <w:rPr>
          <w:rFonts w:ascii="Calibri" w:hAnsi="Calibri"/>
          <w:b/>
          <w:sz w:val="24"/>
          <w:szCs w:val="24"/>
          <w:lang w:bidi="ar-SA"/>
        </w:rPr>
        <w:t xml:space="preserve"> For first 50 units Rs. 0.50/unit </w:t>
      </w:r>
    </w:p>
    <w:p w14:paraId="10B9D14D" w14:textId="77777777" w:rsidR="009463B5" w:rsidRDefault="009463B5" w:rsidP="009463B5">
      <w:pPr>
        <w:spacing w:after="0" w:line="240" w:lineRule="auto"/>
        <w:ind w:firstLine="720"/>
        <w:rPr>
          <w:rFonts w:ascii="Calibri" w:hAnsi="Calibri"/>
          <w:b/>
          <w:sz w:val="24"/>
          <w:szCs w:val="24"/>
          <w:lang w:bidi="ar-SA"/>
        </w:rPr>
      </w:pPr>
      <w:r w:rsidRPr="009463B5">
        <w:rPr>
          <w:rFonts w:ascii="Calibri" w:hAnsi="Calibri"/>
          <w:b/>
          <w:sz w:val="24"/>
          <w:szCs w:val="24"/>
          <w:lang w:bidi="ar-SA"/>
        </w:rPr>
        <w:sym w:font="Symbol" w:char="F0B7"/>
      </w:r>
      <w:r w:rsidRPr="009463B5">
        <w:rPr>
          <w:rFonts w:ascii="Calibri" w:hAnsi="Calibri"/>
          <w:b/>
          <w:sz w:val="24"/>
          <w:szCs w:val="24"/>
          <w:lang w:bidi="ar-SA"/>
        </w:rPr>
        <w:t xml:space="preserve"> For next 100 units Rs. 0.75/unit </w:t>
      </w:r>
    </w:p>
    <w:p w14:paraId="4E9653A5" w14:textId="77777777" w:rsidR="009463B5" w:rsidRDefault="009463B5" w:rsidP="009463B5">
      <w:pPr>
        <w:spacing w:after="0" w:line="240" w:lineRule="auto"/>
        <w:ind w:firstLine="720"/>
        <w:rPr>
          <w:rFonts w:ascii="Calibri" w:hAnsi="Calibri"/>
          <w:b/>
          <w:sz w:val="24"/>
          <w:szCs w:val="24"/>
          <w:lang w:bidi="ar-SA"/>
        </w:rPr>
      </w:pPr>
      <w:r w:rsidRPr="009463B5">
        <w:rPr>
          <w:rFonts w:ascii="Calibri" w:hAnsi="Calibri"/>
          <w:b/>
          <w:sz w:val="24"/>
          <w:szCs w:val="24"/>
          <w:lang w:bidi="ar-SA"/>
        </w:rPr>
        <w:sym w:font="Symbol" w:char="F0B7"/>
      </w:r>
      <w:r w:rsidRPr="009463B5">
        <w:rPr>
          <w:rFonts w:ascii="Calibri" w:hAnsi="Calibri"/>
          <w:b/>
          <w:sz w:val="24"/>
          <w:szCs w:val="24"/>
          <w:lang w:bidi="ar-SA"/>
        </w:rPr>
        <w:t xml:space="preserve"> For next 100 units Rs. 1.20/unit </w:t>
      </w:r>
    </w:p>
    <w:p w14:paraId="27534371" w14:textId="77777777" w:rsidR="009463B5" w:rsidRDefault="009463B5" w:rsidP="009463B5">
      <w:pPr>
        <w:spacing w:after="0" w:line="240" w:lineRule="auto"/>
        <w:ind w:firstLine="720"/>
        <w:rPr>
          <w:rFonts w:ascii="Calibri" w:hAnsi="Calibri"/>
          <w:b/>
          <w:sz w:val="24"/>
          <w:szCs w:val="24"/>
          <w:lang w:bidi="ar-SA"/>
        </w:rPr>
      </w:pPr>
      <w:r w:rsidRPr="009463B5">
        <w:rPr>
          <w:rFonts w:ascii="Calibri" w:hAnsi="Calibri"/>
          <w:b/>
          <w:sz w:val="24"/>
          <w:szCs w:val="24"/>
          <w:lang w:bidi="ar-SA"/>
        </w:rPr>
        <w:sym w:font="Symbol" w:char="F0B7"/>
      </w:r>
      <w:r w:rsidRPr="009463B5">
        <w:rPr>
          <w:rFonts w:ascii="Calibri" w:hAnsi="Calibri"/>
          <w:b/>
          <w:sz w:val="24"/>
          <w:szCs w:val="24"/>
          <w:lang w:bidi="ar-SA"/>
        </w:rPr>
        <w:t xml:space="preserve"> For unit above 250 Rs. 1.50/unit</w:t>
      </w:r>
    </w:p>
    <w:p w14:paraId="67E59061" w14:textId="328B7955" w:rsidR="00ED307C" w:rsidRDefault="009463B5">
      <w:pPr>
        <w:spacing w:after="0" w:line="240" w:lineRule="auto"/>
        <w:rPr>
          <w:rFonts w:ascii="Calibri" w:hAnsi="Calibri"/>
          <w:b/>
          <w:sz w:val="24"/>
          <w:szCs w:val="24"/>
          <w:lang w:bidi="ar-SA"/>
        </w:rPr>
      </w:pPr>
      <w:r w:rsidRPr="009463B5">
        <w:rPr>
          <w:rFonts w:ascii="Calibri" w:hAnsi="Calibri"/>
          <w:b/>
          <w:sz w:val="24"/>
          <w:szCs w:val="24"/>
          <w:lang w:bidi="ar-SA"/>
        </w:rPr>
        <w:t xml:space="preserve"> </w:t>
      </w:r>
      <w:r>
        <w:rPr>
          <w:rFonts w:ascii="Calibri" w:hAnsi="Calibri"/>
          <w:b/>
          <w:sz w:val="24"/>
          <w:szCs w:val="24"/>
          <w:lang w:bidi="ar-SA"/>
        </w:rPr>
        <w:tab/>
      </w:r>
      <w:r w:rsidRPr="009463B5">
        <w:rPr>
          <w:rFonts w:ascii="Calibri" w:hAnsi="Calibri"/>
          <w:b/>
          <w:sz w:val="24"/>
          <w:szCs w:val="24"/>
          <w:lang w:bidi="ar-SA"/>
        </w:rPr>
        <w:t>An additional surcharge of 20% is added to the bill.</w:t>
      </w:r>
    </w:p>
    <w:p w14:paraId="011EDE4A" w14:textId="77777777" w:rsidR="009463B5" w:rsidRDefault="009463B5">
      <w:pPr>
        <w:spacing w:after="0" w:line="240" w:lineRule="auto"/>
        <w:rPr>
          <w:rFonts w:ascii="Calibri" w:hAnsi="Calibri"/>
          <w:b/>
          <w:sz w:val="24"/>
          <w:szCs w:val="24"/>
          <w:lang w:bidi="ar-S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0"/>
      </w:tblGrid>
      <w:tr w:rsidR="009463B5" w:rsidRPr="00A63421" w14:paraId="2490B404" w14:textId="77777777" w:rsidTr="009073CE">
        <w:trPr>
          <w:trHeight w:val="414"/>
        </w:trPr>
        <w:tc>
          <w:tcPr>
            <w:tcW w:w="10760" w:type="dxa"/>
          </w:tcPr>
          <w:p w14:paraId="211E5ADE" w14:textId="2FEDFDEA" w:rsidR="009463B5" w:rsidRPr="00A63421" w:rsidRDefault="009463B5" w:rsidP="008E4DD7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        </w:t>
            </w:r>
            <w:proofErr w:type="gramStart"/>
            <w: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Algorithm</w:t>
            </w: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</w:p>
        </w:tc>
      </w:tr>
      <w:tr w:rsidR="009463B5" w:rsidRPr="00A63421" w14:paraId="43325991" w14:textId="77777777" w:rsidTr="009073CE">
        <w:trPr>
          <w:trHeight w:val="1101"/>
        </w:trPr>
        <w:tc>
          <w:tcPr>
            <w:tcW w:w="10760" w:type="dxa"/>
          </w:tcPr>
          <w:p w14:paraId="5177D719" w14:textId="77777777" w:rsidR="006E6394" w:rsidRPr="006E6394" w:rsidRDefault="009463B5" w:rsidP="006E639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Cs/>
                <w:sz w:val="24"/>
                <w:szCs w:val="24"/>
              </w:rPr>
              <w:t xml:space="preserve">         </w:t>
            </w:r>
            <w:r w:rsidR="006E6394" w:rsidRPr="006E6394">
              <w:rPr>
                <w:rFonts w:ascii="Calibri" w:hAnsi="Calibri"/>
                <w:b/>
                <w:bCs/>
                <w:sz w:val="24"/>
                <w:szCs w:val="24"/>
              </w:rPr>
              <w:t>Step 1:</w:t>
            </w:r>
            <w:r w:rsidR="006E6394" w:rsidRPr="006E6394">
              <w:rPr>
                <w:rFonts w:ascii="Calibri" w:hAnsi="Calibri"/>
                <w:bCs/>
                <w:sz w:val="24"/>
                <w:szCs w:val="24"/>
              </w:rPr>
              <w:t xml:space="preserve"> Start</w:t>
            </w:r>
          </w:p>
          <w:p w14:paraId="7D83A8FA" w14:textId="17E3864C" w:rsidR="006E6394" w:rsidRPr="006E6394" w:rsidRDefault="006E6394" w:rsidP="006E639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 xml:space="preserve">         </w:t>
            </w:r>
            <w:r w:rsidRPr="006E6394">
              <w:rPr>
                <w:rFonts w:ascii="Calibri" w:hAnsi="Calibri"/>
                <w:b/>
                <w:bCs/>
                <w:sz w:val="24"/>
                <w:szCs w:val="24"/>
              </w:rPr>
              <w:t>Step 2:</w:t>
            </w:r>
            <w:r w:rsidRPr="006E6394">
              <w:rPr>
                <w:rFonts w:ascii="Calibri" w:hAnsi="Calibri"/>
                <w:bCs/>
                <w:sz w:val="24"/>
                <w:szCs w:val="24"/>
              </w:rPr>
              <w:t xml:space="preserve"> Read Units</w:t>
            </w:r>
          </w:p>
          <w:p w14:paraId="3EF6894A" w14:textId="123B5721" w:rsidR="006E6394" w:rsidRPr="006E6394" w:rsidRDefault="006E6394" w:rsidP="006E639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 xml:space="preserve">         </w:t>
            </w:r>
            <w:r w:rsidRPr="006E6394">
              <w:rPr>
                <w:rFonts w:ascii="Calibri" w:hAnsi="Calibri"/>
                <w:b/>
                <w:bCs/>
                <w:sz w:val="24"/>
                <w:szCs w:val="24"/>
              </w:rPr>
              <w:t>Step 3:</w:t>
            </w:r>
            <w:r w:rsidRPr="006E6394">
              <w:rPr>
                <w:rFonts w:ascii="Calibri" w:hAnsi="Calibri"/>
                <w:bCs/>
                <w:sz w:val="24"/>
                <w:szCs w:val="24"/>
              </w:rPr>
              <w:t xml:space="preserve"> If Units ≤ 50</w:t>
            </w:r>
            <w:r>
              <w:rPr>
                <w:rFonts w:ascii="Calibri" w:hAnsi="Calibri"/>
                <w:bCs/>
                <w:sz w:val="24"/>
                <w:szCs w:val="24"/>
              </w:rPr>
              <w:t>,</w:t>
            </w:r>
          </w:p>
          <w:p w14:paraId="12FDA923" w14:textId="76F51568" w:rsidR="006E6394" w:rsidRPr="006E6394" w:rsidRDefault="006E6394" w:rsidP="006E639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6E6394">
              <w:rPr>
                <w:rFonts w:ascii="Calibri" w:hAnsi="Calibri"/>
                <w:bCs/>
                <w:sz w:val="24"/>
                <w:szCs w:val="24"/>
              </w:rPr>
              <w:t> </w:t>
            </w:r>
            <w:r>
              <w:rPr>
                <w:rFonts w:ascii="Calibri" w:hAnsi="Calibri"/>
                <w:bCs/>
                <w:sz w:val="24"/>
                <w:szCs w:val="24"/>
              </w:rPr>
              <w:t xml:space="preserve">                  then </w:t>
            </w:r>
            <w:r w:rsidRPr="006E6394">
              <w:rPr>
                <w:rFonts w:ascii="Calibri" w:hAnsi="Calibri"/>
                <w:bCs/>
                <w:sz w:val="24"/>
                <w:szCs w:val="24"/>
              </w:rPr>
              <w:t>Bill = Units × 0.50</w:t>
            </w:r>
            <w:r>
              <w:rPr>
                <w:rFonts w:ascii="Calibri" w:hAnsi="Calibri"/>
                <w:bCs/>
                <w:sz w:val="24"/>
                <w:szCs w:val="24"/>
              </w:rPr>
              <w:t xml:space="preserve"> and go</w:t>
            </w:r>
            <w:r w:rsidR="00931AC7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bCs/>
                <w:sz w:val="24"/>
                <w:szCs w:val="24"/>
              </w:rPr>
              <w:t>to step 7</w:t>
            </w:r>
          </w:p>
          <w:p w14:paraId="284E619B" w14:textId="6B722555" w:rsidR="006E6394" w:rsidRPr="006E6394" w:rsidRDefault="006E6394" w:rsidP="006E639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 xml:space="preserve">         </w:t>
            </w:r>
            <w:r w:rsidRPr="006E6394">
              <w:rPr>
                <w:rFonts w:ascii="Calibri" w:hAnsi="Calibri"/>
                <w:b/>
                <w:bCs/>
                <w:sz w:val="24"/>
                <w:szCs w:val="24"/>
              </w:rPr>
              <w:t>Step 4:</w:t>
            </w:r>
            <w:r w:rsidRPr="006E6394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bCs/>
                <w:sz w:val="24"/>
                <w:szCs w:val="24"/>
              </w:rPr>
              <w:t>I</w:t>
            </w:r>
            <w:r w:rsidRPr="006E6394">
              <w:rPr>
                <w:rFonts w:ascii="Calibri" w:hAnsi="Calibri"/>
                <w:bCs/>
                <w:sz w:val="24"/>
                <w:szCs w:val="24"/>
              </w:rPr>
              <w:t>f Units ≤ 150</w:t>
            </w:r>
            <w:r>
              <w:rPr>
                <w:rFonts w:ascii="Calibri" w:hAnsi="Calibri"/>
                <w:bCs/>
                <w:sz w:val="24"/>
                <w:szCs w:val="24"/>
              </w:rPr>
              <w:t>,</w:t>
            </w:r>
          </w:p>
          <w:p w14:paraId="6203527F" w14:textId="464F6B64" w:rsidR="006E6394" w:rsidRPr="006E6394" w:rsidRDefault="006E6394" w:rsidP="006E639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6E6394">
              <w:rPr>
                <w:rFonts w:ascii="Calibri" w:hAnsi="Calibri"/>
                <w:bCs/>
                <w:sz w:val="24"/>
                <w:szCs w:val="24"/>
              </w:rPr>
              <w:t> </w:t>
            </w:r>
            <w:r>
              <w:rPr>
                <w:rFonts w:ascii="Calibri" w:hAnsi="Calibri"/>
                <w:bCs/>
                <w:sz w:val="24"/>
                <w:szCs w:val="24"/>
              </w:rPr>
              <w:t xml:space="preserve">                   then </w:t>
            </w:r>
            <w:r w:rsidRPr="006E6394">
              <w:rPr>
                <w:rFonts w:ascii="Calibri" w:hAnsi="Calibri"/>
                <w:bCs/>
                <w:sz w:val="24"/>
                <w:szCs w:val="24"/>
              </w:rPr>
              <w:t>Bill = 50 × 0.50 + (Units − 50) × 0.75</w:t>
            </w:r>
            <w:r>
              <w:rPr>
                <w:rFonts w:ascii="Calibri" w:hAnsi="Calibri"/>
                <w:bCs/>
                <w:sz w:val="24"/>
                <w:szCs w:val="24"/>
              </w:rPr>
              <w:t xml:space="preserve"> and go</w:t>
            </w:r>
            <w:r w:rsidR="00931AC7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bCs/>
                <w:sz w:val="24"/>
                <w:szCs w:val="24"/>
              </w:rPr>
              <w:t>to step 7</w:t>
            </w:r>
          </w:p>
          <w:p w14:paraId="3480AE26" w14:textId="6DCE1B48" w:rsidR="006E6394" w:rsidRPr="006E6394" w:rsidRDefault="006E6394" w:rsidP="006E639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 xml:space="preserve">         </w:t>
            </w:r>
            <w:r w:rsidRPr="006E6394">
              <w:rPr>
                <w:rFonts w:ascii="Calibri" w:hAnsi="Calibri"/>
                <w:b/>
                <w:bCs/>
                <w:sz w:val="24"/>
                <w:szCs w:val="24"/>
              </w:rPr>
              <w:t>Step 5:</w:t>
            </w:r>
            <w:r>
              <w:rPr>
                <w:rFonts w:ascii="Calibri" w:hAnsi="Calibri"/>
                <w:b/>
                <w:bCs/>
                <w:sz w:val="24"/>
                <w:szCs w:val="24"/>
              </w:rPr>
              <w:t xml:space="preserve"> </w:t>
            </w:r>
            <w:r w:rsidRPr="006E6394">
              <w:rPr>
                <w:rFonts w:ascii="Calibri" w:hAnsi="Calibri"/>
                <w:sz w:val="24"/>
                <w:szCs w:val="24"/>
              </w:rPr>
              <w:t>I</w:t>
            </w:r>
            <w:r w:rsidRPr="006E6394">
              <w:rPr>
                <w:rFonts w:ascii="Calibri" w:hAnsi="Calibri"/>
                <w:bCs/>
                <w:sz w:val="24"/>
                <w:szCs w:val="24"/>
              </w:rPr>
              <w:t>f Units ≤ 250</w:t>
            </w:r>
          </w:p>
          <w:p w14:paraId="39A5F946" w14:textId="3D5CB1C5" w:rsidR="006E6394" w:rsidRPr="006E6394" w:rsidRDefault="006E6394" w:rsidP="006E639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6E6394">
              <w:rPr>
                <w:rFonts w:ascii="Calibri" w:hAnsi="Calibri"/>
                <w:bCs/>
                <w:sz w:val="24"/>
                <w:szCs w:val="24"/>
              </w:rPr>
              <w:t> </w:t>
            </w:r>
            <w:r>
              <w:rPr>
                <w:rFonts w:ascii="Calibri" w:hAnsi="Calibri"/>
                <w:bCs/>
                <w:sz w:val="24"/>
                <w:szCs w:val="24"/>
              </w:rPr>
              <w:t xml:space="preserve">                    </w:t>
            </w:r>
            <w:proofErr w:type="gramStart"/>
            <w:r>
              <w:rPr>
                <w:rFonts w:ascii="Calibri" w:hAnsi="Calibri"/>
                <w:bCs/>
                <w:sz w:val="24"/>
                <w:szCs w:val="24"/>
              </w:rPr>
              <w:t xml:space="preserve">then  </w:t>
            </w:r>
            <w:r w:rsidRPr="006E6394">
              <w:rPr>
                <w:rFonts w:ascii="Calibri" w:hAnsi="Calibri"/>
                <w:bCs/>
                <w:sz w:val="24"/>
                <w:szCs w:val="24"/>
              </w:rPr>
              <w:t>Bill</w:t>
            </w:r>
            <w:proofErr w:type="gramEnd"/>
            <w:r w:rsidRPr="006E6394">
              <w:rPr>
                <w:rFonts w:ascii="Calibri" w:hAnsi="Calibri"/>
                <w:bCs/>
                <w:sz w:val="24"/>
                <w:szCs w:val="24"/>
              </w:rPr>
              <w:t xml:space="preserve"> = 50 × 0.50 + 100 × 0.75 + (Units − 150) × 1.20</w:t>
            </w:r>
            <w:r>
              <w:rPr>
                <w:rFonts w:ascii="Calibri" w:hAnsi="Calibri"/>
                <w:bCs/>
                <w:sz w:val="24"/>
                <w:szCs w:val="24"/>
              </w:rPr>
              <w:t xml:space="preserve"> and go</w:t>
            </w:r>
            <w:r w:rsidR="00931AC7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bCs/>
                <w:sz w:val="24"/>
                <w:szCs w:val="24"/>
              </w:rPr>
              <w:t xml:space="preserve">to step 7 </w:t>
            </w:r>
          </w:p>
          <w:p w14:paraId="3D5324FE" w14:textId="1D842CC6" w:rsidR="006E6394" w:rsidRPr="006E6394" w:rsidRDefault="006E6394" w:rsidP="006E639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 xml:space="preserve">         </w:t>
            </w:r>
            <w:r w:rsidRPr="006E6394">
              <w:rPr>
                <w:rFonts w:ascii="Calibri" w:hAnsi="Calibri"/>
                <w:b/>
                <w:bCs/>
                <w:sz w:val="24"/>
                <w:szCs w:val="24"/>
              </w:rPr>
              <w:t>Step 6:</w:t>
            </w:r>
            <w:r w:rsidRPr="006E6394">
              <w:rPr>
                <w:rFonts w:ascii="Calibri" w:hAnsi="Calibri"/>
                <w:bCs/>
                <w:sz w:val="24"/>
                <w:szCs w:val="24"/>
              </w:rPr>
              <w:t xml:space="preserve"> Else</w:t>
            </w:r>
          </w:p>
          <w:p w14:paraId="39BEFD5D" w14:textId="15A55B74" w:rsidR="006E6394" w:rsidRPr="006E6394" w:rsidRDefault="006E6394" w:rsidP="006E639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6E6394">
              <w:rPr>
                <w:rFonts w:ascii="Calibri" w:hAnsi="Calibri"/>
                <w:bCs/>
                <w:sz w:val="24"/>
                <w:szCs w:val="24"/>
              </w:rPr>
              <w:t> </w:t>
            </w:r>
            <w:r>
              <w:rPr>
                <w:rFonts w:ascii="Calibri" w:hAnsi="Calibri"/>
                <w:bCs/>
                <w:sz w:val="24"/>
                <w:szCs w:val="24"/>
              </w:rPr>
              <w:t xml:space="preserve">                    </w:t>
            </w:r>
            <w:r w:rsidRPr="006E6394">
              <w:rPr>
                <w:rFonts w:ascii="Calibri" w:hAnsi="Calibri"/>
                <w:bCs/>
                <w:sz w:val="24"/>
                <w:szCs w:val="24"/>
              </w:rPr>
              <w:t>Bill = 50 × 0.50 + 100 × 0.75 + 100 × 1.20 + (Units − 250) × 1.50</w:t>
            </w:r>
          </w:p>
          <w:p w14:paraId="6F0AB17F" w14:textId="7AA0B999" w:rsidR="006E6394" w:rsidRPr="006E6394" w:rsidRDefault="006E6394" w:rsidP="006E639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 xml:space="preserve">        </w:t>
            </w:r>
            <w:r w:rsidRPr="006E6394">
              <w:rPr>
                <w:rFonts w:ascii="Calibri" w:hAnsi="Calibri"/>
                <w:b/>
                <w:bCs/>
                <w:sz w:val="24"/>
                <w:szCs w:val="24"/>
              </w:rPr>
              <w:t>Step 7:</w:t>
            </w:r>
            <w:r w:rsidRPr="006E6394">
              <w:rPr>
                <w:rFonts w:ascii="Calibri" w:hAnsi="Calibri"/>
                <w:bCs/>
                <w:sz w:val="24"/>
                <w:szCs w:val="24"/>
              </w:rPr>
              <w:t xml:space="preserve"> Bill = Bill + (Bill × 20 / 100)</w:t>
            </w:r>
          </w:p>
          <w:p w14:paraId="084857BE" w14:textId="26A4902A" w:rsidR="006E6394" w:rsidRPr="006E6394" w:rsidRDefault="006E6394" w:rsidP="006E639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 xml:space="preserve">        </w:t>
            </w:r>
            <w:r w:rsidRPr="006E6394">
              <w:rPr>
                <w:rFonts w:ascii="Calibri" w:hAnsi="Calibri"/>
                <w:b/>
                <w:bCs/>
                <w:sz w:val="24"/>
                <w:szCs w:val="24"/>
              </w:rPr>
              <w:t>Step 8:</w:t>
            </w:r>
            <w:r w:rsidRPr="006E6394">
              <w:rPr>
                <w:rFonts w:ascii="Calibri" w:hAnsi="Calibri"/>
                <w:bCs/>
                <w:sz w:val="24"/>
                <w:szCs w:val="24"/>
              </w:rPr>
              <w:t xml:space="preserve"> Print Bill</w:t>
            </w:r>
          </w:p>
          <w:p w14:paraId="5A5AB836" w14:textId="798962E9" w:rsidR="006E6394" w:rsidRPr="006E6394" w:rsidRDefault="006E6394" w:rsidP="006E639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</w:rPr>
              <w:t xml:space="preserve">        </w:t>
            </w:r>
            <w:r w:rsidRPr="006E6394">
              <w:rPr>
                <w:rFonts w:ascii="Calibri" w:hAnsi="Calibri"/>
                <w:b/>
                <w:bCs/>
                <w:sz w:val="24"/>
                <w:szCs w:val="24"/>
              </w:rPr>
              <w:t>Step 9:</w:t>
            </w:r>
            <w:r w:rsidRPr="006E6394">
              <w:rPr>
                <w:rFonts w:ascii="Calibri" w:hAnsi="Calibri"/>
                <w:bCs/>
                <w:sz w:val="24"/>
                <w:szCs w:val="24"/>
              </w:rPr>
              <w:t xml:space="preserve"> Stop</w:t>
            </w:r>
          </w:p>
          <w:p w14:paraId="5E56CE39" w14:textId="6559E58D" w:rsidR="009463B5" w:rsidRPr="00A63421" w:rsidRDefault="009463B5" w:rsidP="008E4DD7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</w:p>
        </w:tc>
      </w:tr>
      <w:tr w:rsidR="009463B5" w:rsidRPr="00A63421" w14:paraId="6DD11F87" w14:textId="77777777" w:rsidTr="009073CE">
        <w:trPr>
          <w:trHeight w:val="352"/>
        </w:trPr>
        <w:tc>
          <w:tcPr>
            <w:tcW w:w="10760" w:type="dxa"/>
          </w:tcPr>
          <w:p w14:paraId="7DA2E8FD" w14:textId="3C8F9911" w:rsidR="009463B5" w:rsidRPr="00A63421" w:rsidRDefault="009463B5" w:rsidP="008E4DD7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sz w:val="24"/>
                <w:szCs w:val="24"/>
              </w:rPr>
              <w:t xml:space="preserve">         </w:t>
            </w:r>
            <w:proofErr w:type="gramStart"/>
            <w:r>
              <w:rPr>
                <w:rFonts w:ascii="Calibri" w:hAnsi="Calibri" w:cs="Times New Roman"/>
                <w:b/>
                <w:sz w:val="24"/>
                <w:szCs w:val="24"/>
              </w:rPr>
              <w:t>Flowchart</w:t>
            </w: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 xml:space="preserve"> :</w:t>
            </w:r>
            <w:proofErr w:type="gramEnd"/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-</w:t>
            </w:r>
          </w:p>
        </w:tc>
      </w:tr>
      <w:tr w:rsidR="009463B5" w:rsidRPr="009463B5" w14:paraId="7C66FCA0" w14:textId="77777777" w:rsidTr="009073CE">
        <w:trPr>
          <w:trHeight w:val="1101"/>
        </w:trPr>
        <w:tc>
          <w:tcPr>
            <w:tcW w:w="10760" w:type="dxa"/>
          </w:tcPr>
          <w:p w14:paraId="0AB3745C" w14:textId="79AE9E96" w:rsidR="009463B5" w:rsidRDefault="009463B5" w:rsidP="008E4DD7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14:paraId="218399B5" w14:textId="7E1148E2" w:rsidR="009463B5" w:rsidRPr="009463B5" w:rsidRDefault="009463B5" w:rsidP="008E4DD7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Cs/>
                <w:sz w:val="24"/>
                <w:szCs w:val="24"/>
              </w:rPr>
              <w:t xml:space="preserve">         </w:t>
            </w:r>
          </w:p>
          <w:p w14:paraId="0329F9F6" w14:textId="44741D13" w:rsidR="009463B5" w:rsidRPr="009463B5" w:rsidRDefault="009463B5" w:rsidP="009073CE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14:paraId="2A0B5782" w14:textId="3B06E99D" w:rsidR="009463B5" w:rsidRDefault="009073CE" w:rsidP="009073CE">
      <w:pPr>
        <w:spacing w:after="0" w:line="240" w:lineRule="auto"/>
        <w:rPr>
          <w:rFonts w:ascii="LM Roman 12" w:hAnsi="LM Roman 12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33CEF19" wp14:editId="2E6F79D4">
            <wp:extent cx="6832600" cy="8798560"/>
            <wp:effectExtent l="0" t="0" r="6350" b="2540"/>
            <wp:docPr id="572917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879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63B5" w:rsidSect="00B5337E">
      <w:headerReference w:type="default" r:id="rId12"/>
      <w:footerReference w:type="default" r:id="rId13"/>
      <w:pgSz w:w="11908" w:h="16833"/>
      <w:pgMar w:top="83" w:right="284" w:bottom="288" w:left="864" w:header="0" w:footer="1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2E714" w14:textId="77777777" w:rsidR="007D400E" w:rsidRDefault="007D400E">
      <w:pPr>
        <w:spacing w:after="0" w:line="240" w:lineRule="auto"/>
      </w:pPr>
      <w:r>
        <w:separator/>
      </w:r>
    </w:p>
  </w:endnote>
  <w:endnote w:type="continuationSeparator" w:id="0">
    <w:p w14:paraId="03B7B53C" w14:textId="77777777" w:rsidR="007D400E" w:rsidRDefault="007D4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6041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88980F" w14:textId="68D75716" w:rsidR="006C1C33" w:rsidRDefault="00153312" w:rsidP="00153312">
        <w:pPr>
          <w:pStyle w:val="Footer"/>
        </w:pPr>
        <w:r>
          <w:tab/>
        </w:r>
        <w:r>
          <w:tab/>
        </w:r>
        <w:r>
          <w:tab/>
        </w:r>
        <w:r>
          <w:tab/>
        </w:r>
        <w:r w:rsidR="006C1C33">
          <w:fldChar w:fldCharType="begin"/>
        </w:r>
        <w:r w:rsidR="006C1C33">
          <w:instrText xml:space="preserve"> PAGE   \* MERGEFORMAT </w:instrText>
        </w:r>
        <w:r w:rsidR="006C1C33">
          <w:fldChar w:fldCharType="separate"/>
        </w:r>
        <w:r w:rsidR="009F0596">
          <w:rPr>
            <w:noProof/>
          </w:rPr>
          <w:t>1</w:t>
        </w:r>
        <w:r w:rsidR="006C1C33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6608B" w14:textId="77777777" w:rsidR="007D400E" w:rsidRDefault="007D400E">
      <w:pPr>
        <w:spacing w:after="0" w:line="240" w:lineRule="auto"/>
      </w:pPr>
      <w:r>
        <w:separator/>
      </w:r>
    </w:p>
  </w:footnote>
  <w:footnote w:type="continuationSeparator" w:id="0">
    <w:p w14:paraId="0108A71C" w14:textId="77777777" w:rsidR="007D400E" w:rsidRDefault="007D4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14:paraId="0571060F" w14:textId="77777777" w:rsidTr="0016413B">
      <w:tc>
        <w:tcPr>
          <w:tcW w:w="46" w:type="dxa"/>
        </w:tcPr>
        <w:p w14:paraId="0B7FDD65" w14:textId="1125611A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5D2FA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68F9E9D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8CC49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15E5C0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4BFE22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F90E34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246D054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D86D610" w14:textId="77777777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934"/>
          </w:tblGrid>
          <w:tr w:rsidR="00642072" w14:paraId="5B427869" w14:textId="77777777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C0231EF" w14:textId="77777777"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bidi="ar-SA"/>
                  </w:rPr>
                  <w:drawing>
                    <wp:inline distT="0" distB="0" distL="0" distR="0" wp14:anchorId="1F97069B" wp14:editId="59421024">
                      <wp:extent cx="1866900" cy="737134"/>
                      <wp:effectExtent l="0" t="0" r="0" b="635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20124523" w14:textId="77777777"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14:paraId="77F326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460F83F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5C45D05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7D55F23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5392D2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C8BAA12" w14:textId="77777777" w:rsidTr="0016413B">
      <w:tc>
        <w:tcPr>
          <w:tcW w:w="3934" w:type="dxa"/>
          <w:gridSpan w:val="3"/>
          <w:vMerge/>
        </w:tcPr>
        <w:p w14:paraId="18CEFEE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8169F2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6E408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0"/>
          </w:tblGrid>
          <w:tr w:rsidR="00642072" w14:paraId="4A6DE263" w14:textId="77777777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2518FB50" w14:textId="27ECA4A2"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</w:p>
            </w:tc>
          </w:tr>
        </w:tbl>
        <w:p w14:paraId="7492BDE3" w14:textId="77777777" w:rsidR="00642072" w:rsidRDefault="00642072">
          <w:pPr>
            <w:spacing w:after="0" w:line="240" w:lineRule="auto"/>
          </w:pPr>
        </w:p>
      </w:tc>
    </w:tr>
    <w:tr w:rsidR="0037354A" w14:paraId="0CA18548" w14:textId="77777777" w:rsidTr="0016413B">
      <w:tc>
        <w:tcPr>
          <w:tcW w:w="3934" w:type="dxa"/>
          <w:gridSpan w:val="3"/>
          <w:vMerge/>
        </w:tcPr>
        <w:p w14:paraId="550851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3B1B2C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1C7D981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940D2C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6E39C2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44EB297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66E4FAB" w14:textId="77777777" w:rsidTr="0016413B">
      <w:tc>
        <w:tcPr>
          <w:tcW w:w="3934" w:type="dxa"/>
          <w:gridSpan w:val="3"/>
          <w:vMerge/>
        </w:tcPr>
        <w:p w14:paraId="2B82DB99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2F38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034207D9" w14:textId="77777777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6C89F327" w14:textId="752E1DC0"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C9424C">
                  <w:rPr>
                    <w:rFonts w:ascii="LM Roman 12" w:eastAsia="LM Roman 12" w:hAnsi="LM Roman 12"/>
                    <w:color w:val="000000"/>
                  </w:rPr>
                  <w:t>6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C9424C">
                  <w:rPr>
                    <w:rFonts w:ascii="LM Roman 12" w:eastAsia="LM Roman 12" w:hAnsi="LM Roman 12"/>
                    <w:color w:val="000000"/>
                  </w:rPr>
                  <w:t>7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717579">
                  <w:rPr>
                    <w:rFonts w:ascii="LM Roman 12" w:eastAsia="LM Roman 12" w:hAnsi="LM Roman 12"/>
                    <w:color w:val="000000"/>
                  </w:rPr>
                  <w:t>1</w:t>
                </w:r>
                <w:r w:rsidR="00BA19AD">
                  <w:rPr>
                    <w:rFonts w:ascii="LM Roman 12" w:eastAsia="LM Roman 12" w:hAnsi="LM Roman 12"/>
                    <w:color w:val="000000"/>
                  </w:rPr>
                  <w:t xml:space="preserve"> </w:t>
                </w:r>
              </w:p>
            </w:tc>
          </w:tr>
        </w:tbl>
        <w:p w14:paraId="1733B9DF" w14:textId="77777777" w:rsidR="00642072" w:rsidRDefault="00642072">
          <w:pPr>
            <w:spacing w:after="0" w:line="240" w:lineRule="auto"/>
          </w:pPr>
        </w:p>
      </w:tc>
    </w:tr>
    <w:tr w:rsidR="0037354A" w14:paraId="460955BE" w14:textId="77777777" w:rsidTr="0016413B">
      <w:tc>
        <w:tcPr>
          <w:tcW w:w="3934" w:type="dxa"/>
          <w:gridSpan w:val="3"/>
          <w:vMerge/>
        </w:tcPr>
        <w:p w14:paraId="40F331A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4CC5C2E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59D287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7C97092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4947FDC8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9DFB40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8873383" w14:textId="77777777" w:rsidTr="0016413B">
      <w:tc>
        <w:tcPr>
          <w:tcW w:w="3934" w:type="dxa"/>
          <w:gridSpan w:val="3"/>
          <w:vMerge/>
        </w:tcPr>
        <w:p w14:paraId="6F2B298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65E4C8C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168DAAF0" w14:textId="77777777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14F8597C" w14:textId="2840BDC0"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153312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  <w:r w:rsidR="00BA19AD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</w:p>
            </w:tc>
          </w:tr>
        </w:tbl>
        <w:p w14:paraId="53E37834" w14:textId="77777777" w:rsidR="00642072" w:rsidRDefault="00642072">
          <w:pPr>
            <w:spacing w:after="0" w:line="240" w:lineRule="auto"/>
          </w:pPr>
        </w:p>
      </w:tc>
    </w:tr>
    <w:tr w:rsidR="0037354A" w14:paraId="208E9383" w14:textId="77777777" w:rsidTr="0016413B">
      <w:tc>
        <w:tcPr>
          <w:tcW w:w="46" w:type="dxa"/>
        </w:tcPr>
        <w:p w14:paraId="55D0138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2A896A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74B9FA4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1DC4A5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14:paraId="1C205CA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642072" w14:paraId="61518875" w14:textId="77777777" w:rsidTr="00D6619C">
      <w:trPr>
        <w:trHeight w:val="47"/>
      </w:trPr>
      <w:tc>
        <w:tcPr>
          <w:tcW w:w="46" w:type="dxa"/>
        </w:tcPr>
        <w:p w14:paraId="18BDC83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B654E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44E3C58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711CF0C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E4DF95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063E3A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321AED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1E3E911B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1E94BA17" w14:textId="77777777" w:rsidTr="0016413B">
      <w:tc>
        <w:tcPr>
          <w:tcW w:w="46" w:type="dxa"/>
        </w:tcPr>
        <w:p w14:paraId="0FECCD9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60"/>
          </w:tblGrid>
          <w:tr w:rsidR="00642072" w14:paraId="5D9E2D44" w14:textId="77777777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A96FE15" w14:textId="77777777" w:rsidR="00642072" w:rsidRDefault="00BA19AD">
                <w:pPr>
                  <w:spacing w:after="0" w:line="240" w:lineRule="auto"/>
                </w:pPr>
                <w:proofErr w:type="gramStart"/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 :</w:t>
                </w:r>
                <w:proofErr w:type="gramEnd"/>
              </w:p>
            </w:tc>
          </w:tr>
        </w:tbl>
        <w:p w14:paraId="183B680A" w14:textId="77777777"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</w:tblGrid>
          <w:tr w:rsidR="00642072" w14:paraId="09292574" w14:textId="77777777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3A131569" w14:textId="48055D71" w:rsidR="00642072" w:rsidRPr="00960A10" w:rsidRDefault="00717579" w:rsidP="00717579">
                <w:pPr>
                  <w:spacing w:after="0" w:line="240" w:lineRule="auto"/>
                  <w:rPr>
                    <w:rFonts w:ascii="LM Roman 12" w:hAnsi="LM Roman 12"/>
                  </w:rPr>
                </w:pPr>
                <w:r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2304CS101 – C Programming - I</w:t>
                </w:r>
              </w:p>
            </w:tc>
          </w:tr>
        </w:tbl>
        <w:p w14:paraId="0A8E917C" w14:textId="77777777"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14:paraId="1A6FFA5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54E2DF1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66451FED" w14:textId="77777777" w:rsidTr="0016413B">
      <w:tc>
        <w:tcPr>
          <w:tcW w:w="46" w:type="dxa"/>
        </w:tcPr>
        <w:p w14:paraId="4AB3C43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14:paraId="6D7A82B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14:paraId="0FF564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540CEC5E" w14:textId="77777777"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923"/>
          </w:tblGrid>
          <w:tr w:rsidR="00642072" w14:paraId="0EF9848B" w14:textId="77777777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ED4A639" w14:textId="06CA1DEB" w:rsidR="00642072" w:rsidRPr="00D6619C" w:rsidRDefault="003E6D71" w:rsidP="00717579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Ashok G. </w:t>
                </w:r>
                <w:proofErr w:type="spellStart"/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Badresiya</w:t>
                </w:r>
                <w:proofErr w:type="spellEnd"/>
              </w:p>
            </w:tc>
          </w:tr>
        </w:tbl>
        <w:p w14:paraId="155E85F1" w14:textId="77777777" w:rsidR="00642072" w:rsidRDefault="00642072">
          <w:pPr>
            <w:spacing w:after="0" w:line="240" w:lineRule="auto"/>
          </w:pPr>
        </w:p>
      </w:tc>
    </w:tr>
  </w:tbl>
  <w:p w14:paraId="04E6BBD7" w14:textId="77777777" w:rsidR="00A411F1" w:rsidRDefault="00A411F1" w:rsidP="00B5337E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 w15:restartNumberingAfterBreak="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 w15:restartNumberingAfterBreak="0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 w15:restartNumberingAfterBreak="0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 w15:restartNumberingAfterBreak="0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 w15:restartNumberingAfterBreak="0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 w15:restartNumberingAfterBreak="0">
    <w:nsid w:val="0F0143FD"/>
    <w:multiLevelType w:val="hybridMultilevel"/>
    <w:tmpl w:val="E70697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1" w15:restartNumberingAfterBreak="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2" w15:restartNumberingAfterBreak="0">
    <w:nsid w:val="1E7C4230"/>
    <w:multiLevelType w:val="hybridMultilevel"/>
    <w:tmpl w:val="67D24F6E"/>
    <w:lvl w:ilvl="0" w:tplc="0DF277C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2AD912E8"/>
    <w:multiLevelType w:val="hybridMultilevel"/>
    <w:tmpl w:val="0F8CD40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7B0C66"/>
    <w:multiLevelType w:val="hybridMultilevel"/>
    <w:tmpl w:val="A67C80E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6" w15:restartNumberingAfterBreak="0">
    <w:nsid w:val="36FC1F28"/>
    <w:multiLevelType w:val="hybridMultilevel"/>
    <w:tmpl w:val="EDA0B6AE"/>
    <w:lvl w:ilvl="0" w:tplc="A7421048">
      <w:start w:val="1"/>
      <w:numFmt w:val="lowerRoman"/>
      <w:lvlText w:val="%1)"/>
      <w:lvlJc w:val="left"/>
      <w:pPr>
        <w:ind w:left="720" w:hanging="720"/>
      </w:pPr>
      <w:rPr>
        <w:rFonts w:cs="Courier New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8" w15:restartNumberingAfterBreak="0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 w15:restartNumberingAfterBreak="0">
    <w:nsid w:val="4598179E"/>
    <w:multiLevelType w:val="hybridMultilevel"/>
    <w:tmpl w:val="66809372"/>
    <w:lvl w:ilvl="0" w:tplc="5DBEAC1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4EB2529C"/>
    <w:multiLevelType w:val="hybridMultilevel"/>
    <w:tmpl w:val="D4266BFC"/>
    <w:lvl w:ilvl="0" w:tplc="738C3A3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42" w15:restartNumberingAfterBreak="0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43" w15:restartNumberingAfterBreak="0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148602">
    <w:abstractNumId w:val="0"/>
  </w:num>
  <w:num w:numId="2" w16cid:durableId="1122378140">
    <w:abstractNumId w:val="1"/>
  </w:num>
  <w:num w:numId="3" w16cid:durableId="1896578451">
    <w:abstractNumId w:val="2"/>
  </w:num>
  <w:num w:numId="4" w16cid:durableId="695736649">
    <w:abstractNumId w:val="3"/>
  </w:num>
  <w:num w:numId="5" w16cid:durableId="1250000291">
    <w:abstractNumId w:val="4"/>
  </w:num>
  <w:num w:numId="6" w16cid:durableId="2000772532">
    <w:abstractNumId w:val="5"/>
  </w:num>
  <w:num w:numId="7" w16cid:durableId="706418902">
    <w:abstractNumId w:val="6"/>
  </w:num>
  <w:num w:numId="8" w16cid:durableId="1324965442">
    <w:abstractNumId w:val="7"/>
  </w:num>
  <w:num w:numId="9" w16cid:durableId="970791912">
    <w:abstractNumId w:val="8"/>
  </w:num>
  <w:num w:numId="10" w16cid:durableId="881358497">
    <w:abstractNumId w:val="9"/>
  </w:num>
  <w:num w:numId="11" w16cid:durableId="778837630">
    <w:abstractNumId w:val="10"/>
  </w:num>
  <w:num w:numId="12" w16cid:durableId="900755321">
    <w:abstractNumId w:val="11"/>
  </w:num>
  <w:num w:numId="13" w16cid:durableId="1774284153">
    <w:abstractNumId w:val="12"/>
  </w:num>
  <w:num w:numId="14" w16cid:durableId="195394303">
    <w:abstractNumId w:val="13"/>
  </w:num>
  <w:num w:numId="15" w16cid:durableId="750275965">
    <w:abstractNumId w:val="14"/>
  </w:num>
  <w:num w:numId="16" w16cid:durableId="954410497">
    <w:abstractNumId w:val="15"/>
  </w:num>
  <w:num w:numId="17" w16cid:durableId="1200898076">
    <w:abstractNumId w:val="16"/>
  </w:num>
  <w:num w:numId="18" w16cid:durableId="2038506147">
    <w:abstractNumId w:val="17"/>
  </w:num>
  <w:num w:numId="19" w16cid:durableId="659626043">
    <w:abstractNumId w:val="18"/>
  </w:num>
  <w:num w:numId="20" w16cid:durableId="877089950">
    <w:abstractNumId w:val="19"/>
  </w:num>
  <w:num w:numId="21" w16cid:durableId="1847164227">
    <w:abstractNumId w:val="20"/>
  </w:num>
  <w:num w:numId="22" w16cid:durableId="1159074471">
    <w:abstractNumId w:val="21"/>
  </w:num>
  <w:num w:numId="23" w16cid:durableId="1554465758">
    <w:abstractNumId w:val="22"/>
  </w:num>
  <w:num w:numId="24" w16cid:durableId="313343229">
    <w:abstractNumId w:val="23"/>
  </w:num>
  <w:num w:numId="25" w16cid:durableId="1675500158">
    <w:abstractNumId w:val="24"/>
  </w:num>
  <w:num w:numId="26" w16cid:durableId="1562208253">
    <w:abstractNumId w:val="25"/>
  </w:num>
  <w:num w:numId="27" w16cid:durableId="770585197">
    <w:abstractNumId w:val="26"/>
  </w:num>
  <w:num w:numId="28" w16cid:durableId="1431387968">
    <w:abstractNumId w:val="27"/>
  </w:num>
  <w:num w:numId="29" w16cid:durableId="29653551">
    <w:abstractNumId w:val="28"/>
  </w:num>
  <w:num w:numId="30" w16cid:durableId="480385069">
    <w:abstractNumId w:val="43"/>
  </w:num>
  <w:num w:numId="31" w16cid:durableId="103574563">
    <w:abstractNumId w:val="35"/>
  </w:num>
  <w:num w:numId="32" w16cid:durableId="577907348">
    <w:abstractNumId w:val="37"/>
  </w:num>
  <w:num w:numId="33" w16cid:durableId="2091198761">
    <w:abstractNumId w:val="30"/>
  </w:num>
  <w:num w:numId="34" w16cid:durableId="640765750">
    <w:abstractNumId w:val="31"/>
  </w:num>
  <w:num w:numId="35" w16cid:durableId="115562348">
    <w:abstractNumId w:val="42"/>
  </w:num>
  <w:num w:numId="36" w16cid:durableId="630936041">
    <w:abstractNumId w:val="41"/>
  </w:num>
  <w:num w:numId="37" w16cid:durableId="1455365649">
    <w:abstractNumId w:val="38"/>
  </w:num>
  <w:num w:numId="38" w16cid:durableId="1035614961">
    <w:abstractNumId w:val="36"/>
  </w:num>
  <w:num w:numId="39" w16cid:durableId="1176699682">
    <w:abstractNumId w:val="40"/>
  </w:num>
  <w:num w:numId="40" w16cid:durableId="1662342543">
    <w:abstractNumId w:val="39"/>
  </w:num>
  <w:num w:numId="41" w16cid:durableId="1422490206">
    <w:abstractNumId w:val="32"/>
  </w:num>
  <w:num w:numId="42" w16cid:durableId="1188639242">
    <w:abstractNumId w:val="29"/>
  </w:num>
  <w:num w:numId="43" w16cid:durableId="1207329412">
    <w:abstractNumId w:val="33"/>
  </w:num>
  <w:num w:numId="44" w16cid:durableId="77918396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072"/>
    <w:rsid w:val="0000259E"/>
    <w:rsid w:val="00026C82"/>
    <w:rsid w:val="000310B2"/>
    <w:rsid w:val="00051AC2"/>
    <w:rsid w:val="000557B8"/>
    <w:rsid w:val="000715D0"/>
    <w:rsid w:val="000831D0"/>
    <w:rsid w:val="00085144"/>
    <w:rsid w:val="00093C97"/>
    <w:rsid w:val="00096AE5"/>
    <w:rsid w:val="000A3FE8"/>
    <w:rsid w:val="000B2F5D"/>
    <w:rsid w:val="000B591D"/>
    <w:rsid w:val="000B6B24"/>
    <w:rsid w:val="000C56AD"/>
    <w:rsid w:val="000D18EE"/>
    <w:rsid w:val="000F6329"/>
    <w:rsid w:val="00102E26"/>
    <w:rsid w:val="001068C3"/>
    <w:rsid w:val="0011449E"/>
    <w:rsid w:val="00115437"/>
    <w:rsid w:val="00121577"/>
    <w:rsid w:val="00152A1F"/>
    <w:rsid w:val="00153312"/>
    <w:rsid w:val="001571E9"/>
    <w:rsid w:val="00162E8F"/>
    <w:rsid w:val="0016413B"/>
    <w:rsid w:val="001675B1"/>
    <w:rsid w:val="00175ADC"/>
    <w:rsid w:val="00181DCF"/>
    <w:rsid w:val="00184475"/>
    <w:rsid w:val="00192CBC"/>
    <w:rsid w:val="001A0871"/>
    <w:rsid w:val="001A0FD0"/>
    <w:rsid w:val="001B010E"/>
    <w:rsid w:val="001B639C"/>
    <w:rsid w:val="001D6BFA"/>
    <w:rsid w:val="001F7902"/>
    <w:rsid w:val="002165E9"/>
    <w:rsid w:val="002178FA"/>
    <w:rsid w:val="00266FAB"/>
    <w:rsid w:val="00274FD0"/>
    <w:rsid w:val="00280FE6"/>
    <w:rsid w:val="002824DC"/>
    <w:rsid w:val="00290ACE"/>
    <w:rsid w:val="002928F2"/>
    <w:rsid w:val="002A2DA5"/>
    <w:rsid w:val="002B338E"/>
    <w:rsid w:val="002B7759"/>
    <w:rsid w:val="002C0F9C"/>
    <w:rsid w:val="002C3D0E"/>
    <w:rsid w:val="002E255C"/>
    <w:rsid w:val="002E7219"/>
    <w:rsid w:val="002F7BD8"/>
    <w:rsid w:val="003040BC"/>
    <w:rsid w:val="0032450B"/>
    <w:rsid w:val="00332363"/>
    <w:rsid w:val="00351293"/>
    <w:rsid w:val="00360ED4"/>
    <w:rsid w:val="00362934"/>
    <w:rsid w:val="00364710"/>
    <w:rsid w:val="00367FE0"/>
    <w:rsid w:val="0037354A"/>
    <w:rsid w:val="00386F74"/>
    <w:rsid w:val="00386F7B"/>
    <w:rsid w:val="00395AD2"/>
    <w:rsid w:val="003A65A9"/>
    <w:rsid w:val="003B28E0"/>
    <w:rsid w:val="003B6FCF"/>
    <w:rsid w:val="003C5628"/>
    <w:rsid w:val="003D3ADA"/>
    <w:rsid w:val="003E150A"/>
    <w:rsid w:val="003E6D71"/>
    <w:rsid w:val="003F0846"/>
    <w:rsid w:val="003F3FB1"/>
    <w:rsid w:val="004062DF"/>
    <w:rsid w:val="00412323"/>
    <w:rsid w:val="004179CB"/>
    <w:rsid w:val="00437A11"/>
    <w:rsid w:val="00441640"/>
    <w:rsid w:val="0044745D"/>
    <w:rsid w:val="004519E1"/>
    <w:rsid w:val="0045484D"/>
    <w:rsid w:val="00461229"/>
    <w:rsid w:val="00461F74"/>
    <w:rsid w:val="004634C5"/>
    <w:rsid w:val="00471808"/>
    <w:rsid w:val="00482AA1"/>
    <w:rsid w:val="004B4353"/>
    <w:rsid w:val="004C233C"/>
    <w:rsid w:val="004C4DDB"/>
    <w:rsid w:val="004C60F6"/>
    <w:rsid w:val="004D3EDD"/>
    <w:rsid w:val="004E1A24"/>
    <w:rsid w:val="004F020B"/>
    <w:rsid w:val="004F0B53"/>
    <w:rsid w:val="0050722E"/>
    <w:rsid w:val="005107CD"/>
    <w:rsid w:val="00516380"/>
    <w:rsid w:val="00522ECC"/>
    <w:rsid w:val="00541C79"/>
    <w:rsid w:val="00546F6B"/>
    <w:rsid w:val="005528E8"/>
    <w:rsid w:val="00564FD0"/>
    <w:rsid w:val="00572919"/>
    <w:rsid w:val="005756DD"/>
    <w:rsid w:val="00582163"/>
    <w:rsid w:val="00592F34"/>
    <w:rsid w:val="005B50B3"/>
    <w:rsid w:val="005B7DF4"/>
    <w:rsid w:val="005C0CE0"/>
    <w:rsid w:val="005C1E0C"/>
    <w:rsid w:val="005C405B"/>
    <w:rsid w:val="005E03D4"/>
    <w:rsid w:val="005E347F"/>
    <w:rsid w:val="005E41BB"/>
    <w:rsid w:val="005E6380"/>
    <w:rsid w:val="005F4157"/>
    <w:rsid w:val="00607D02"/>
    <w:rsid w:val="0061611E"/>
    <w:rsid w:val="0061742F"/>
    <w:rsid w:val="00636208"/>
    <w:rsid w:val="00642072"/>
    <w:rsid w:val="006558D4"/>
    <w:rsid w:val="00661586"/>
    <w:rsid w:val="00670DDA"/>
    <w:rsid w:val="00685050"/>
    <w:rsid w:val="00692A4E"/>
    <w:rsid w:val="00694C45"/>
    <w:rsid w:val="00697089"/>
    <w:rsid w:val="006A430C"/>
    <w:rsid w:val="006B431E"/>
    <w:rsid w:val="006B60FB"/>
    <w:rsid w:val="006C1C33"/>
    <w:rsid w:val="006C574D"/>
    <w:rsid w:val="006D00B4"/>
    <w:rsid w:val="006E6394"/>
    <w:rsid w:val="006F0AE7"/>
    <w:rsid w:val="006F3453"/>
    <w:rsid w:val="006F6FEE"/>
    <w:rsid w:val="00704E83"/>
    <w:rsid w:val="007151E4"/>
    <w:rsid w:val="00715984"/>
    <w:rsid w:val="00717579"/>
    <w:rsid w:val="0073385F"/>
    <w:rsid w:val="00736339"/>
    <w:rsid w:val="00737F22"/>
    <w:rsid w:val="007430EC"/>
    <w:rsid w:val="00744D7C"/>
    <w:rsid w:val="00754521"/>
    <w:rsid w:val="00761DA1"/>
    <w:rsid w:val="00765DBB"/>
    <w:rsid w:val="0077035D"/>
    <w:rsid w:val="00774B9C"/>
    <w:rsid w:val="00784EA9"/>
    <w:rsid w:val="007B216A"/>
    <w:rsid w:val="007B78D3"/>
    <w:rsid w:val="007C44BA"/>
    <w:rsid w:val="007C4B0E"/>
    <w:rsid w:val="007D2824"/>
    <w:rsid w:val="007D400E"/>
    <w:rsid w:val="007D41EF"/>
    <w:rsid w:val="007F1181"/>
    <w:rsid w:val="007F20E9"/>
    <w:rsid w:val="007F365D"/>
    <w:rsid w:val="0081532A"/>
    <w:rsid w:val="00816019"/>
    <w:rsid w:val="00816AA8"/>
    <w:rsid w:val="0081777F"/>
    <w:rsid w:val="00827797"/>
    <w:rsid w:val="00847D3D"/>
    <w:rsid w:val="00851E25"/>
    <w:rsid w:val="008715FF"/>
    <w:rsid w:val="008809CE"/>
    <w:rsid w:val="008919B5"/>
    <w:rsid w:val="008B358D"/>
    <w:rsid w:val="008C0C3C"/>
    <w:rsid w:val="008D44E4"/>
    <w:rsid w:val="008E61D1"/>
    <w:rsid w:val="008F5D65"/>
    <w:rsid w:val="00903662"/>
    <w:rsid w:val="00906051"/>
    <w:rsid w:val="009073CE"/>
    <w:rsid w:val="00910025"/>
    <w:rsid w:val="00914826"/>
    <w:rsid w:val="00931AC7"/>
    <w:rsid w:val="009463B5"/>
    <w:rsid w:val="009523A9"/>
    <w:rsid w:val="00952B01"/>
    <w:rsid w:val="00960A10"/>
    <w:rsid w:val="009715D3"/>
    <w:rsid w:val="00977588"/>
    <w:rsid w:val="009927E4"/>
    <w:rsid w:val="009950CB"/>
    <w:rsid w:val="009C2953"/>
    <w:rsid w:val="009C6510"/>
    <w:rsid w:val="009D54F0"/>
    <w:rsid w:val="009D5D74"/>
    <w:rsid w:val="009F0596"/>
    <w:rsid w:val="009F1DC0"/>
    <w:rsid w:val="00A164ED"/>
    <w:rsid w:val="00A22B5B"/>
    <w:rsid w:val="00A273E6"/>
    <w:rsid w:val="00A27420"/>
    <w:rsid w:val="00A40450"/>
    <w:rsid w:val="00A411F1"/>
    <w:rsid w:val="00A511C6"/>
    <w:rsid w:val="00A53B49"/>
    <w:rsid w:val="00A633F8"/>
    <w:rsid w:val="00A63421"/>
    <w:rsid w:val="00A66D77"/>
    <w:rsid w:val="00A724AF"/>
    <w:rsid w:val="00A75BF6"/>
    <w:rsid w:val="00A82604"/>
    <w:rsid w:val="00A82B0C"/>
    <w:rsid w:val="00A83557"/>
    <w:rsid w:val="00A85684"/>
    <w:rsid w:val="00A8790C"/>
    <w:rsid w:val="00A91503"/>
    <w:rsid w:val="00A92F75"/>
    <w:rsid w:val="00A943DD"/>
    <w:rsid w:val="00AA6B1C"/>
    <w:rsid w:val="00AC014D"/>
    <w:rsid w:val="00AE57E1"/>
    <w:rsid w:val="00AF7CFB"/>
    <w:rsid w:val="00AF7E43"/>
    <w:rsid w:val="00B12A60"/>
    <w:rsid w:val="00B16A83"/>
    <w:rsid w:val="00B2540A"/>
    <w:rsid w:val="00B32003"/>
    <w:rsid w:val="00B339A3"/>
    <w:rsid w:val="00B34C0F"/>
    <w:rsid w:val="00B40F96"/>
    <w:rsid w:val="00B47700"/>
    <w:rsid w:val="00B47A6E"/>
    <w:rsid w:val="00B50327"/>
    <w:rsid w:val="00B5337E"/>
    <w:rsid w:val="00B60949"/>
    <w:rsid w:val="00B63F01"/>
    <w:rsid w:val="00B701F8"/>
    <w:rsid w:val="00B97237"/>
    <w:rsid w:val="00BA19AD"/>
    <w:rsid w:val="00BA6E05"/>
    <w:rsid w:val="00BB41DD"/>
    <w:rsid w:val="00BC04CB"/>
    <w:rsid w:val="00BC78A4"/>
    <w:rsid w:val="00BC7B10"/>
    <w:rsid w:val="00BC7B62"/>
    <w:rsid w:val="00BD43C2"/>
    <w:rsid w:val="00BE3CD4"/>
    <w:rsid w:val="00C05507"/>
    <w:rsid w:val="00C06816"/>
    <w:rsid w:val="00C15304"/>
    <w:rsid w:val="00C24CAF"/>
    <w:rsid w:val="00C25C46"/>
    <w:rsid w:val="00C44502"/>
    <w:rsid w:val="00C47D70"/>
    <w:rsid w:val="00C7551E"/>
    <w:rsid w:val="00C76004"/>
    <w:rsid w:val="00C83CDC"/>
    <w:rsid w:val="00C8604B"/>
    <w:rsid w:val="00C9033E"/>
    <w:rsid w:val="00C93C97"/>
    <w:rsid w:val="00C9424C"/>
    <w:rsid w:val="00C9461A"/>
    <w:rsid w:val="00C97C19"/>
    <w:rsid w:val="00CD2DC5"/>
    <w:rsid w:val="00CF15F7"/>
    <w:rsid w:val="00D13472"/>
    <w:rsid w:val="00D245AF"/>
    <w:rsid w:val="00D25BB7"/>
    <w:rsid w:val="00D30AB3"/>
    <w:rsid w:val="00D355B4"/>
    <w:rsid w:val="00D374CD"/>
    <w:rsid w:val="00D41786"/>
    <w:rsid w:val="00D55454"/>
    <w:rsid w:val="00D60863"/>
    <w:rsid w:val="00D6379C"/>
    <w:rsid w:val="00D6619C"/>
    <w:rsid w:val="00D75524"/>
    <w:rsid w:val="00D7729A"/>
    <w:rsid w:val="00D80F55"/>
    <w:rsid w:val="00D85E0E"/>
    <w:rsid w:val="00D92AF1"/>
    <w:rsid w:val="00DA0FEB"/>
    <w:rsid w:val="00DB5CBB"/>
    <w:rsid w:val="00DC5D01"/>
    <w:rsid w:val="00DC613C"/>
    <w:rsid w:val="00DD4949"/>
    <w:rsid w:val="00DD5F35"/>
    <w:rsid w:val="00DE12DE"/>
    <w:rsid w:val="00DE25FE"/>
    <w:rsid w:val="00DE2611"/>
    <w:rsid w:val="00E01C5A"/>
    <w:rsid w:val="00E2235C"/>
    <w:rsid w:val="00E2347C"/>
    <w:rsid w:val="00E31C6A"/>
    <w:rsid w:val="00E41AE8"/>
    <w:rsid w:val="00E45F4F"/>
    <w:rsid w:val="00E50CEC"/>
    <w:rsid w:val="00E718FA"/>
    <w:rsid w:val="00E95BB0"/>
    <w:rsid w:val="00EA0500"/>
    <w:rsid w:val="00EB0AC4"/>
    <w:rsid w:val="00EC4A41"/>
    <w:rsid w:val="00ED307C"/>
    <w:rsid w:val="00EE6002"/>
    <w:rsid w:val="00EE6C68"/>
    <w:rsid w:val="00F02845"/>
    <w:rsid w:val="00F048EF"/>
    <w:rsid w:val="00F078D7"/>
    <w:rsid w:val="00F14821"/>
    <w:rsid w:val="00F163E5"/>
    <w:rsid w:val="00F551BC"/>
    <w:rsid w:val="00F7117D"/>
    <w:rsid w:val="00F7213F"/>
    <w:rsid w:val="00F749CF"/>
    <w:rsid w:val="00F74AEC"/>
    <w:rsid w:val="00F80533"/>
    <w:rsid w:val="00F920A8"/>
    <w:rsid w:val="00FA220A"/>
    <w:rsid w:val="00FA3788"/>
    <w:rsid w:val="00FA423D"/>
    <w:rsid w:val="00FB3233"/>
    <w:rsid w:val="00FB3C86"/>
    <w:rsid w:val="00FB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6BCDB"/>
  <w15:docId w15:val="{CF3B94E2-7601-46AD-A1A7-2F3187FC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3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80564-593B-42AE-B9D6-ABFED661C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6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dc:description/>
  <cp:lastModifiedBy>Nilesh Odeadar</cp:lastModifiedBy>
  <cp:revision>109</cp:revision>
  <cp:lastPrinted>2024-06-26T17:28:00Z</cp:lastPrinted>
  <dcterms:created xsi:type="dcterms:W3CDTF">2024-06-26T16:33:00Z</dcterms:created>
  <dcterms:modified xsi:type="dcterms:W3CDTF">2026-07-27T14:19:00Z</dcterms:modified>
</cp:coreProperties>
</file>