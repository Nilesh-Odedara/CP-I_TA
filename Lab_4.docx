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9813"/>
      </w:tblGrid>
      <w:tr w:rsidR="00B40F96" w:rsidRPr="00C83123" w14:paraId="0200E4D8" w14:textId="77777777" w:rsidTr="000715D0">
        <w:tc>
          <w:tcPr>
            <w:tcW w:w="10348" w:type="dxa"/>
            <w:gridSpan w:val="2"/>
          </w:tcPr>
          <w:p w14:paraId="159986ED" w14:textId="77777777" w:rsidR="00960A10" w:rsidRDefault="00B40F96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>Practical-</w:t>
            </w:r>
            <w:r w:rsidR="00E21ED3">
              <w:rPr>
                <w:rFonts w:ascii="Roboto" w:hAnsi="Roboto" w:cs="Roboto Condensed"/>
                <w:b/>
                <w:sz w:val="24"/>
                <w:szCs w:val="20"/>
              </w:rPr>
              <w:t>4</w:t>
            </w:r>
            <w:r w:rsidRPr="00BB3FE0">
              <w:rPr>
                <w:rFonts w:ascii="Roboto" w:hAnsi="Roboto" w:cs="Roboto Condensed"/>
                <w:b/>
                <w:sz w:val="24"/>
                <w:szCs w:val="20"/>
              </w:rPr>
              <w:t xml:space="preserve">: </w:t>
            </w:r>
            <w:r w:rsidR="00E21ED3">
              <w:rPr>
                <w:rFonts w:ascii="Roboto" w:hAnsi="Roboto" w:cs="Roboto Condensed"/>
                <w:b/>
                <w:sz w:val="24"/>
                <w:szCs w:val="20"/>
              </w:rPr>
              <w:t>INTRODUCTION</w:t>
            </w:r>
          </w:p>
          <w:p w14:paraId="09FE75FB" w14:textId="41873E59" w:rsidR="00681781" w:rsidRPr="00D80F55" w:rsidRDefault="00681781" w:rsidP="008B358D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14:paraId="5D777EE8" w14:textId="77777777" w:rsidTr="000715D0">
        <w:tc>
          <w:tcPr>
            <w:tcW w:w="535" w:type="dxa"/>
          </w:tcPr>
          <w:p w14:paraId="668EE227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/>
                <w:b/>
                <w:sz w:val="24"/>
                <w:szCs w:val="24"/>
              </w:rPr>
              <w:t>1)</w:t>
            </w:r>
          </w:p>
        </w:tc>
        <w:tc>
          <w:tcPr>
            <w:tcW w:w="9813" w:type="dxa"/>
          </w:tcPr>
          <w:p w14:paraId="1286EE7A" w14:textId="4670D835" w:rsidR="001B010E" w:rsidRPr="00441640" w:rsidRDefault="00E21ED3" w:rsidP="001B010E">
            <w:pPr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szCs w:val="24"/>
              </w:rPr>
              <w:t>Convert given feet into inches (feet*12)</w:t>
            </w:r>
            <w:r w:rsidR="002B338E" w:rsidRPr="002B338E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B40F96" w:rsidRPr="00C83123" w14:paraId="16B8A812" w14:textId="77777777" w:rsidTr="000715D0">
        <w:tc>
          <w:tcPr>
            <w:tcW w:w="535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312DB1AA" w14:textId="77777777" w:rsidR="00E21ED3" w:rsidRDefault="00461229" w:rsidP="00B40F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-</w:t>
            </w:r>
          </w:p>
          <w:p w14:paraId="2CF6E4EA" w14:textId="37B4E122" w:rsidR="00B40F96" w:rsidRPr="00C83123" w:rsidRDefault="00B40F96" w:rsidP="00B40F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40F96" w:rsidRPr="00C83123" w14:paraId="6906CC7B" w14:textId="77777777" w:rsidTr="000715D0">
        <w:tc>
          <w:tcPr>
            <w:tcW w:w="535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892170C" w14:textId="77777777" w:rsidR="00E21ED3" w:rsidRPr="00E21ED3" w:rsidRDefault="00E21ED3" w:rsidP="00E21ED3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E21ED3">
              <w:rPr>
                <w:rFonts w:ascii="Calibri" w:hAnsi="Calibri"/>
                <w:bCs/>
                <w:sz w:val="24"/>
                <w:szCs w:val="24"/>
              </w:rPr>
              <w:t>Step 1: Start</w:t>
            </w:r>
          </w:p>
          <w:p w14:paraId="278AF18A" w14:textId="77777777" w:rsidR="00E21ED3" w:rsidRPr="00E21ED3" w:rsidRDefault="00E21ED3" w:rsidP="00E21ED3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E21ED3">
              <w:rPr>
                <w:rFonts w:ascii="Calibri" w:hAnsi="Calibri"/>
                <w:bCs/>
                <w:sz w:val="24"/>
                <w:szCs w:val="24"/>
              </w:rPr>
              <w:t>Step 2: Read value of Feet</w:t>
            </w:r>
          </w:p>
          <w:p w14:paraId="18610E3B" w14:textId="77777777" w:rsidR="00E21ED3" w:rsidRPr="00E21ED3" w:rsidRDefault="00E21ED3" w:rsidP="00E21ED3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E21ED3">
              <w:rPr>
                <w:rFonts w:ascii="Calibri" w:hAnsi="Calibri"/>
                <w:bCs/>
                <w:sz w:val="24"/>
                <w:szCs w:val="24"/>
              </w:rPr>
              <w:t>Step 3: Inches ← Feet × 12</w:t>
            </w:r>
          </w:p>
          <w:p w14:paraId="5E6BB1C4" w14:textId="77777777" w:rsidR="00E21ED3" w:rsidRPr="00E21ED3" w:rsidRDefault="00E21ED3" w:rsidP="00E21ED3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E21ED3">
              <w:rPr>
                <w:rFonts w:ascii="Calibri" w:hAnsi="Calibri"/>
                <w:bCs/>
                <w:sz w:val="24"/>
                <w:szCs w:val="24"/>
              </w:rPr>
              <w:t>Step 4: Print Inches</w:t>
            </w:r>
          </w:p>
          <w:p w14:paraId="648F9F37" w14:textId="77777777" w:rsidR="00E21ED3" w:rsidRPr="00E21ED3" w:rsidRDefault="00E21ED3" w:rsidP="00E21ED3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E21ED3">
              <w:rPr>
                <w:rFonts w:ascii="Calibri" w:hAnsi="Calibri"/>
                <w:bCs/>
                <w:sz w:val="24"/>
                <w:szCs w:val="24"/>
              </w:rPr>
              <w:t>Step 5: Stop</w:t>
            </w:r>
          </w:p>
          <w:p w14:paraId="699A8C57" w14:textId="763A963E" w:rsidR="00661586" w:rsidRPr="001F7902" w:rsidRDefault="00661586" w:rsidP="00093C97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14:paraId="09B48C1D" w14:textId="77777777" w:rsidTr="000715D0">
        <w:tc>
          <w:tcPr>
            <w:tcW w:w="535" w:type="dxa"/>
          </w:tcPr>
          <w:p w14:paraId="44DF7395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B62005B" w14:textId="4D007554" w:rsidR="00290ACE" w:rsidRPr="00B16A83" w:rsidRDefault="00461229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="00B40F96"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B40F96" w:rsidRPr="00C83123" w14:paraId="2ADC9F95" w14:textId="77777777" w:rsidTr="000715D0">
        <w:trPr>
          <w:trHeight w:val="1093"/>
        </w:trPr>
        <w:tc>
          <w:tcPr>
            <w:tcW w:w="535" w:type="dxa"/>
          </w:tcPr>
          <w:p w14:paraId="6E6FDAF9" w14:textId="77777777"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E58D2DC" w14:textId="77777777"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23A5CE00" w14:textId="13386897" w:rsidR="00661586" w:rsidRPr="00441640" w:rsidRDefault="00EA26F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EA26F6">
              <w:rPr>
                <w:rFonts w:ascii="Calibri" w:hAnsi="Calibri" w:cs="Calibri"/>
                <w:noProof/>
              </w:rPr>
              <w:drawing>
                <wp:inline distT="0" distB="0" distL="0" distR="0" wp14:anchorId="761133EE" wp14:editId="75C2A2EE">
                  <wp:extent cx="2563283" cy="5600700"/>
                  <wp:effectExtent l="0" t="0" r="8890" b="0"/>
                  <wp:docPr id="114987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870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365" cy="560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8FA" w:rsidRPr="00C83123" w14:paraId="713B84FA" w14:textId="77777777" w:rsidTr="000715D0">
        <w:tc>
          <w:tcPr>
            <w:tcW w:w="535" w:type="dxa"/>
          </w:tcPr>
          <w:p w14:paraId="0262DC01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57019BD0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2A1C077A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1A73A5C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66613475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6D8FDFA9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4201968C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6276AAC3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A80B518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23E721F8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59B258DE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16A0A510" w14:textId="77777777" w:rsidR="004F7ADF" w:rsidRDefault="004F7ADF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5FDADDEF" w14:textId="2A082C85"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2</w:t>
            </w:r>
            <w:r w:rsidR="002178FA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55D943C5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D76D32A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DFDD622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FA67F48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6CF0BFA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0405295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D38DE53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3C1D514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D470B5C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B476840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CDC9252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B046719" w14:textId="77777777" w:rsidR="004F7ADF" w:rsidRDefault="004F7ADF" w:rsidP="002B338E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A80FB74" w14:textId="3237E1E5" w:rsidR="007151E4" w:rsidRPr="002B338E" w:rsidRDefault="0062166C" w:rsidP="002B338E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sz w:val="24"/>
                <w:szCs w:val="24"/>
              </w:rPr>
              <w:t>Swap two numbers. (Using temporary variable and without using temporary variable)</w:t>
            </w:r>
          </w:p>
        </w:tc>
      </w:tr>
      <w:tr w:rsidR="009F0596" w:rsidRPr="00C83123" w14:paraId="613F00BB" w14:textId="77777777" w:rsidTr="000715D0">
        <w:tc>
          <w:tcPr>
            <w:tcW w:w="535" w:type="dxa"/>
          </w:tcPr>
          <w:p w14:paraId="136963FB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1A13BF3" w14:textId="77777777" w:rsidR="004F7ADF" w:rsidRDefault="004F7ADF" w:rsidP="009F05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  <w:p w14:paraId="2610A549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62166C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(Without Temp Variable</w:t>
            </w:r>
            <w:proofErr w:type="gramStart"/>
            <w:r w:rsidR="0062166C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)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:-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62166C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4D2D6315" w14:textId="4610EB18" w:rsidR="0062166C" w:rsidRPr="00C83123" w:rsidRDefault="0062166C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9F0596" w:rsidRPr="00C83123" w14:paraId="57553B44" w14:textId="77777777" w:rsidTr="000715D0">
        <w:tc>
          <w:tcPr>
            <w:tcW w:w="535" w:type="dxa"/>
          </w:tcPr>
          <w:p w14:paraId="490BF98C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4A58D9ED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Start</w:t>
            </w:r>
          </w:p>
          <w:p w14:paraId="4DAD34E2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Read values of a and b</w:t>
            </w:r>
          </w:p>
          <w:p w14:paraId="08D2AF80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a ← a + b</w:t>
            </w:r>
          </w:p>
          <w:p w14:paraId="15A37C79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b ← a - b</w:t>
            </w:r>
          </w:p>
          <w:p w14:paraId="3BEADF8F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5: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a ← a - b</w:t>
            </w:r>
          </w:p>
          <w:p w14:paraId="3C8F543B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6: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Print a, b</w:t>
            </w:r>
          </w:p>
          <w:p w14:paraId="619F28C2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sz w:val="24"/>
                <w:szCs w:val="24"/>
              </w:rPr>
              <w:t>Step 7:</w:t>
            </w:r>
            <w:r w:rsidRPr="0062166C">
              <w:rPr>
                <w:rFonts w:ascii="Calibri" w:hAnsi="Calibri"/>
                <w:sz w:val="24"/>
                <w:szCs w:val="24"/>
              </w:rPr>
              <w:t xml:space="preserve"> Stop</w:t>
            </w:r>
          </w:p>
          <w:p w14:paraId="6178189D" w14:textId="4993E4A6" w:rsidR="009F0596" w:rsidRPr="004F7ADF" w:rsidRDefault="009F0596" w:rsidP="0062166C">
            <w:pPr>
              <w:autoSpaceDE w:val="0"/>
              <w:autoSpaceDN w:val="0"/>
              <w:adjustRightInd w:val="0"/>
              <w:rPr>
                <w:rFonts w:ascii="Calibri" w:hAnsi="Calibri"/>
                <w:sz w:val="24"/>
                <w:szCs w:val="24"/>
                <w:lang w:val="en-US"/>
              </w:rPr>
            </w:pPr>
          </w:p>
        </w:tc>
      </w:tr>
      <w:tr w:rsidR="009F0596" w:rsidRPr="00C83123" w14:paraId="70B9850B" w14:textId="77777777" w:rsidTr="000715D0">
        <w:tc>
          <w:tcPr>
            <w:tcW w:w="535" w:type="dxa"/>
          </w:tcPr>
          <w:p w14:paraId="7BCF7FAF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3E1BFB44" w14:textId="77777777" w:rsidR="004F7ADF" w:rsidRDefault="004F7ADF" w:rsidP="009F05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</w:p>
          <w:p w14:paraId="62625090" w14:textId="41859E70" w:rsidR="009F0596" w:rsidRPr="00C83123" w:rsidRDefault="009F0596" w:rsidP="009F0596">
            <w:pPr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9F0596" w:rsidRPr="00C83123" w14:paraId="2A7CBA60" w14:textId="77777777" w:rsidTr="000715D0">
        <w:trPr>
          <w:trHeight w:val="1101"/>
        </w:trPr>
        <w:tc>
          <w:tcPr>
            <w:tcW w:w="535" w:type="dxa"/>
          </w:tcPr>
          <w:p w14:paraId="1831E3F2" w14:textId="77777777" w:rsidR="009F0596" w:rsidRPr="002178FA" w:rsidRDefault="009F0596" w:rsidP="009F05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711DE95C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1FA496F2" w14:textId="4CDBE3B9" w:rsidR="00A11D4A" w:rsidRPr="00A11D4A" w:rsidRDefault="0062166C" w:rsidP="00A11D4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3EBAD18" wp14:editId="2812FB73">
                      <wp:extent cx="304800" cy="304800"/>
                      <wp:effectExtent l="0" t="0" r="0" b="0"/>
                      <wp:docPr id="137994133" name="Rectangle 5" descr="Generated image: Algorithm flowchart diagram in black and whit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B78AEC3" id="Rectangle 5" o:spid="_x0000_s1026" alt="Generated image: Algorithm flowchart diagram in black and whi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A11D4A" w:rsidRPr="00A11D4A">
              <w:rPr>
                <w:rFonts w:ascii="Calibri" w:hAnsi="Calibri" w:cs="Calibri"/>
                <w:noProof/>
              </w:rPr>
              <w:drawing>
                <wp:inline distT="0" distB="0" distL="0" distR="0" wp14:anchorId="0DA21FA4" wp14:editId="1D65B4F8">
                  <wp:extent cx="2822378" cy="3946347"/>
                  <wp:effectExtent l="0" t="0" r="0" b="0"/>
                  <wp:docPr id="79308306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3573" cy="39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16A320" w14:textId="083F7684" w:rsidR="009F0596" w:rsidRPr="00E41AE8" w:rsidRDefault="009F0596" w:rsidP="009F0596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82163" w:rsidRPr="00C83123" w14:paraId="38327A53" w14:textId="77777777" w:rsidTr="00582163">
        <w:trPr>
          <w:trHeight w:val="558"/>
        </w:trPr>
        <w:tc>
          <w:tcPr>
            <w:tcW w:w="535" w:type="dxa"/>
          </w:tcPr>
          <w:p w14:paraId="5CFCCBED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000B8A2F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446383EB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046E56DB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54333BEF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2C2E1A05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13AC9825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6EE20E78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7214ACCA" w14:textId="77777777" w:rsidR="00A11D4A" w:rsidRDefault="00A11D4A" w:rsidP="00582163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  <w:p w14:paraId="1006B4D5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111F9C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A5A1FD5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A617C56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6381734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2342693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C18CD63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22B96D3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3750A69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6D73D49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E148F0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27573C0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96D4FD8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CBC9EB6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92989B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9E553E0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C071DB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49FA641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3629ECE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3C25E1C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D840933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7CB00660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788B2E8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4471421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3138F52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BD3FFBD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DC26B18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C7BCED2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39137F3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30B08F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CA68371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E467B6B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1748380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6E071AF" w14:textId="77777777" w:rsidR="00A11D4A" w:rsidRDefault="00A11D4A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7A2683C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EF64E9D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C446026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6A2B179E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A573743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0E4D552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9BEDBB3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24EE6CD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2942C6CA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4BC71773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ECD197A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F65DCB4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02953178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3DB09986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2E2A1A6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16B466A8" w14:textId="77777777" w:rsidR="00280639" w:rsidRDefault="00280639" w:rsidP="00A11D4A">
            <w:pPr>
              <w:rPr>
                <w:rFonts w:ascii="Calibri" w:hAnsi="Calibri"/>
                <w:b/>
                <w:sz w:val="24"/>
                <w:szCs w:val="24"/>
              </w:rPr>
            </w:pPr>
          </w:p>
          <w:p w14:paraId="53F1E0A8" w14:textId="4F30CFB6" w:rsidR="00582163" w:rsidRPr="00C83123" w:rsidRDefault="009F0596" w:rsidP="00A11D4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3</w:t>
            </w:r>
            <w:r w:rsidR="00582163" w:rsidRPr="00C83123">
              <w:rPr>
                <w:rFonts w:ascii="Calibri" w:hAnsi="Calibri"/>
                <w:b/>
                <w:sz w:val="24"/>
                <w:szCs w:val="24"/>
              </w:rPr>
              <w:t>)</w:t>
            </w:r>
          </w:p>
        </w:tc>
        <w:tc>
          <w:tcPr>
            <w:tcW w:w="9813" w:type="dxa"/>
          </w:tcPr>
          <w:p w14:paraId="6392F179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8E9610D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74F486A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5F0FAF7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251BB08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97C388B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3A59E77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479F945" w14:textId="77777777" w:rsid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  <w:p w14:paraId="59A8CFDD" w14:textId="377DE9AA" w:rsid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(With Temp Variable</w:t>
            </w: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)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:-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</w:p>
          <w:p w14:paraId="015DD018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EE82C08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1: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Start</w:t>
            </w:r>
          </w:p>
          <w:p w14:paraId="3BEE146F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2: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Read values of a and b</w:t>
            </w:r>
          </w:p>
          <w:p w14:paraId="3792C4E2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3: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a ← a + b</w:t>
            </w:r>
          </w:p>
          <w:p w14:paraId="1497F4C9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4: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b ← a - b</w:t>
            </w:r>
          </w:p>
          <w:p w14:paraId="24967EF7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5: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a ← a - b</w:t>
            </w:r>
          </w:p>
          <w:p w14:paraId="3C918932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6: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Print a, b</w:t>
            </w:r>
          </w:p>
          <w:p w14:paraId="3649173C" w14:textId="77777777" w:rsidR="00A11D4A" w:rsidRPr="00A11D4A" w:rsidRDefault="00A11D4A" w:rsidP="00A11D4A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A11D4A">
              <w:rPr>
                <w:rFonts w:ascii="Calibri" w:hAnsi="Calibri"/>
                <w:b/>
                <w:bCs/>
                <w:sz w:val="24"/>
                <w:szCs w:val="24"/>
              </w:rPr>
              <w:t>Step 7:</w:t>
            </w:r>
            <w:r w:rsidRPr="00A11D4A">
              <w:rPr>
                <w:rFonts w:ascii="Calibri" w:hAnsi="Calibri"/>
                <w:b/>
                <w:sz w:val="24"/>
                <w:szCs w:val="24"/>
              </w:rPr>
              <w:t xml:space="preserve"> Stop</w:t>
            </w:r>
          </w:p>
          <w:p w14:paraId="61914F8D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FC81DBF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11AF0FE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91C04D1" w14:textId="29144B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  <w:p w14:paraId="2AA62BAF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049ACDF" w14:textId="1662B495" w:rsidR="00A11D4A" w:rsidRDefault="00B85E63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B85E63">
              <w:rPr>
                <w:rFonts w:ascii="Calibri" w:hAnsi="Calibri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3AE41945" wp14:editId="63B6814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164465</wp:posOffset>
                  </wp:positionV>
                  <wp:extent cx="3280410" cy="5245979"/>
                  <wp:effectExtent l="0" t="0" r="0" b="0"/>
                  <wp:wrapSquare wrapText="bothSides"/>
                  <wp:docPr id="126156073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0410" cy="52459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3D26E79" w14:textId="56CBA896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CF48715" w14:textId="72EDB8AE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C0FB3A9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2CB8920" w14:textId="223FD5BE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BAA4EF8" w14:textId="5951136A" w:rsidR="00B85E63" w:rsidRPr="00B85E63" w:rsidRDefault="00B85E63" w:rsidP="00B85E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B9A4D2B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B55D11B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0659977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8EC9A9D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0984A05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A8BAC8F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22EA356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8DC8ABF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F8581F7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170CC79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799244A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0130400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524F105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4A93675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141769B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825E177" w14:textId="77777777" w:rsidR="00A11D4A" w:rsidRDefault="00A11D4A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6F265676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CD57F2B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37541B7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E2804B4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1C0A7D7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9A566A5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6D3B020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433672E5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022B7DB1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FCF8120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3DD23700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1DC441A0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2A97CEDC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E217540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52157AE3" w14:textId="77777777" w:rsidR="00280639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14:paraId="7C48FB04" w14:textId="3CFC28F1" w:rsidR="00582163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Number is Positive or Negative</w:t>
            </w:r>
          </w:p>
          <w:p w14:paraId="01446710" w14:textId="649C0FC2" w:rsidR="00280639" w:rsidRPr="00A63421" w:rsidRDefault="00280639" w:rsidP="00582163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</w:p>
        </w:tc>
      </w:tr>
      <w:tr w:rsidR="009F0596" w:rsidRPr="00C83123" w14:paraId="3C7CC65A" w14:textId="77777777" w:rsidTr="00E45F4F">
        <w:trPr>
          <w:trHeight w:val="414"/>
        </w:trPr>
        <w:tc>
          <w:tcPr>
            <w:tcW w:w="535" w:type="dxa"/>
          </w:tcPr>
          <w:p w14:paraId="05C6775C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29DDC935" w14:textId="0C9D8A50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>Algorithm</w:t>
            </w: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- </w:t>
            </w:r>
          </w:p>
        </w:tc>
      </w:tr>
      <w:tr w:rsidR="009F0596" w:rsidRPr="00C83123" w14:paraId="267F48D0" w14:textId="77777777" w:rsidTr="000715D0">
        <w:trPr>
          <w:trHeight w:val="1101"/>
        </w:trPr>
        <w:tc>
          <w:tcPr>
            <w:tcW w:w="535" w:type="dxa"/>
          </w:tcPr>
          <w:p w14:paraId="688D3DF1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74D3D839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noProof/>
                <w:sz w:val="24"/>
                <w:szCs w:val="24"/>
              </w:rPr>
              <w:t>Step 1:</w:t>
            </w:r>
            <w:r w:rsidRPr="0062166C">
              <w:rPr>
                <w:rFonts w:ascii="Calibri" w:hAnsi="Calibri"/>
                <w:b/>
                <w:noProof/>
                <w:sz w:val="24"/>
                <w:szCs w:val="24"/>
              </w:rPr>
              <w:t xml:space="preserve"> Start</w:t>
            </w:r>
          </w:p>
          <w:p w14:paraId="7E1B05D4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noProof/>
                <w:sz w:val="24"/>
                <w:szCs w:val="24"/>
              </w:rPr>
              <w:t>Step 2:</w:t>
            </w:r>
            <w:r w:rsidRPr="0062166C">
              <w:rPr>
                <w:rFonts w:ascii="Calibri" w:hAnsi="Calibri"/>
                <w:b/>
                <w:noProof/>
                <w:sz w:val="24"/>
                <w:szCs w:val="24"/>
              </w:rPr>
              <w:t xml:space="preserve"> Read value of r (radius)</w:t>
            </w:r>
          </w:p>
          <w:p w14:paraId="6DBB916C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noProof/>
                <w:sz w:val="24"/>
                <w:szCs w:val="24"/>
              </w:rPr>
              <w:t>Step 3:</w:t>
            </w:r>
            <w:r w:rsidRPr="0062166C">
              <w:rPr>
                <w:rFonts w:ascii="Calibri" w:hAnsi="Calibri"/>
                <w:b/>
                <w:noProof/>
                <w:sz w:val="24"/>
                <w:szCs w:val="24"/>
              </w:rPr>
              <w:t xml:space="preserve"> Area ← π × r × r</w:t>
            </w:r>
          </w:p>
          <w:p w14:paraId="4FC6BC5E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noProof/>
                <w:sz w:val="24"/>
                <w:szCs w:val="24"/>
              </w:rPr>
              <w:t>Step 4:</w:t>
            </w:r>
            <w:r w:rsidRPr="0062166C">
              <w:rPr>
                <w:rFonts w:ascii="Calibri" w:hAnsi="Calibri"/>
                <w:b/>
                <w:noProof/>
                <w:sz w:val="24"/>
                <w:szCs w:val="24"/>
              </w:rPr>
              <w:t xml:space="preserve"> Print Area</w:t>
            </w:r>
          </w:p>
          <w:p w14:paraId="16353DCA" w14:textId="77777777" w:rsidR="0062166C" w:rsidRPr="0062166C" w:rsidRDefault="0062166C" w:rsidP="0062166C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r w:rsidRPr="0062166C">
              <w:rPr>
                <w:rFonts w:ascii="Calibri" w:hAnsi="Calibri"/>
                <w:b/>
                <w:bCs/>
                <w:noProof/>
                <w:sz w:val="24"/>
                <w:szCs w:val="24"/>
              </w:rPr>
              <w:t>Step 5:</w:t>
            </w:r>
            <w:r w:rsidRPr="0062166C">
              <w:rPr>
                <w:rFonts w:ascii="Calibri" w:hAnsi="Calibri"/>
                <w:b/>
                <w:noProof/>
                <w:sz w:val="24"/>
                <w:szCs w:val="24"/>
              </w:rPr>
              <w:t xml:space="preserve"> Stop</w:t>
            </w:r>
          </w:p>
          <w:p w14:paraId="0D8E487B" w14:textId="382266E5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</w:p>
        </w:tc>
      </w:tr>
      <w:tr w:rsidR="009F0596" w:rsidRPr="00C83123" w14:paraId="20A31112" w14:textId="77777777" w:rsidTr="00582163">
        <w:trPr>
          <w:trHeight w:val="352"/>
        </w:trPr>
        <w:tc>
          <w:tcPr>
            <w:tcW w:w="535" w:type="dxa"/>
          </w:tcPr>
          <w:p w14:paraId="2CB96514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5F677FEA" w14:textId="4CE90319" w:rsidR="009F0596" w:rsidRPr="00A63421" w:rsidRDefault="009F0596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noProof/>
                <w:sz w:val="24"/>
                <w:szCs w:val="24"/>
              </w:rPr>
            </w:pPr>
            <w:proofErr w:type="gramStart"/>
            <w:r>
              <w:rPr>
                <w:rFonts w:ascii="Calibri" w:hAnsi="Calibri" w:cs="Times New Roman"/>
                <w:b/>
                <w:sz w:val="24"/>
                <w:szCs w:val="24"/>
              </w:rPr>
              <w:t>Flowchart</w:t>
            </w: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 xml:space="preserve"> :</w:t>
            </w:r>
            <w:proofErr w:type="gramEnd"/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-</w:t>
            </w:r>
          </w:p>
        </w:tc>
      </w:tr>
      <w:tr w:rsidR="009F0596" w:rsidRPr="00C83123" w14:paraId="26874187" w14:textId="77777777" w:rsidTr="000715D0">
        <w:trPr>
          <w:trHeight w:val="1101"/>
        </w:trPr>
        <w:tc>
          <w:tcPr>
            <w:tcW w:w="535" w:type="dxa"/>
          </w:tcPr>
          <w:p w14:paraId="35B0F4C7" w14:textId="77777777" w:rsidR="009F0596" w:rsidRPr="00C83123" w:rsidRDefault="009F0596" w:rsidP="009F05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13" w:type="dxa"/>
          </w:tcPr>
          <w:p w14:paraId="0E0301A2" w14:textId="77777777" w:rsidR="009F0596" w:rsidRDefault="009F0596" w:rsidP="009F0596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14:paraId="60AB4BC9" w14:textId="7A0C6221" w:rsidR="009F0596" w:rsidRPr="00280639" w:rsidRDefault="00280639" w:rsidP="009F0596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  <w:lang w:val="en-US"/>
              </w:rPr>
            </w:pPr>
            <w:r w:rsidRPr="00280639">
              <w:rPr>
                <w:rFonts w:ascii="Calibri" w:hAnsi="Calibri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481D87D8" wp14:editId="31C1DDA8">
                  <wp:extent cx="5842000" cy="4990675"/>
                  <wp:effectExtent l="0" t="0" r="6350" b="635"/>
                  <wp:docPr id="572288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2880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562" cy="499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E59061" w14:textId="77777777"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0ECD864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F53E7FA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C22413E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3A0F8D97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CE902B1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6A31C720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037FAFD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7490402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1A2C9405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53958449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78041311" w14:textId="77777777" w:rsidR="00280639" w:rsidRDefault="00280639">
      <w:pPr>
        <w:spacing w:after="0" w:line="240" w:lineRule="auto"/>
        <w:rPr>
          <w:rFonts w:ascii="LM Roman 12" w:hAnsi="LM Roman 12"/>
          <w:sz w:val="22"/>
          <w:szCs w:val="22"/>
        </w:rPr>
      </w:pPr>
    </w:p>
    <w:p w14:paraId="2B6A1B5C" w14:textId="284D475D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 xml:space="preserve">4) </w:t>
      </w:r>
      <w:r>
        <w:rPr>
          <w:rFonts w:ascii="LM Roman 12" w:hAnsi="LM Roman 12"/>
          <w:b/>
          <w:bCs/>
          <w:sz w:val="22"/>
          <w:szCs w:val="22"/>
        </w:rPr>
        <w:t xml:space="preserve"> </w:t>
      </w:r>
      <w:r w:rsidRPr="00280639">
        <w:rPr>
          <w:rFonts w:ascii="LM Roman 12" w:hAnsi="LM Roman 12"/>
          <w:b/>
          <w:bCs/>
          <w:sz w:val="22"/>
          <w:szCs w:val="22"/>
        </w:rPr>
        <w:t>Number is odd or even</w:t>
      </w:r>
      <w:r>
        <w:rPr>
          <w:rFonts w:ascii="LM Roman 12" w:hAnsi="LM Roman 12"/>
          <w:b/>
          <w:bCs/>
          <w:sz w:val="22"/>
          <w:szCs w:val="22"/>
        </w:rPr>
        <w:t>:</w:t>
      </w:r>
    </w:p>
    <w:p w14:paraId="17663FF7" w14:textId="77777777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C7CF961" w14:textId="2E068489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Algorithm:</w:t>
      </w:r>
    </w:p>
    <w:p w14:paraId="3B123698" w14:textId="77777777" w:rsidR="00280639" w:rsidRPr="00280639" w:rsidRDefault="00280639" w:rsidP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>Step 1: Read no.</w:t>
      </w:r>
    </w:p>
    <w:p w14:paraId="44C548B9" w14:textId="77777777" w:rsidR="00280639" w:rsidRPr="00280639" w:rsidRDefault="00280639" w:rsidP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>Step 2: If no mod 2 = 0, go to Step 4.</w:t>
      </w:r>
    </w:p>
    <w:p w14:paraId="5F83C370" w14:textId="77777777" w:rsidR="00280639" w:rsidRPr="00280639" w:rsidRDefault="00280639" w:rsidP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>Step 3: Print no is odd, go to Step 5.</w:t>
      </w:r>
    </w:p>
    <w:p w14:paraId="5CED7E8C" w14:textId="77777777" w:rsidR="00280639" w:rsidRPr="00280639" w:rsidRDefault="00280639" w:rsidP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>Step 4: Print no is even.</w:t>
      </w:r>
    </w:p>
    <w:p w14:paraId="1E1C990D" w14:textId="77777777" w:rsidR="00280639" w:rsidRPr="00280639" w:rsidRDefault="00280639" w:rsidP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280639">
        <w:rPr>
          <w:rFonts w:ascii="LM Roman 12" w:hAnsi="LM Roman 12"/>
          <w:b/>
          <w:bCs/>
          <w:sz w:val="22"/>
          <w:szCs w:val="22"/>
        </w:rPr>
        <w:t>Step 5: Stop.</w:t>
      </w:r>
    </w:p>
    <w:p w14:paraId="586A3CC9" w14:textId="77777777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61AC02E" w14:textId="67124567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Flowchart:</w:t>
      </w:r>
    </w:p>
    <w:p w14:paraId="0F1FE943" w14:textId="77777777" w:rsidR="00280639" w:rsidRDefault="00280639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F9EDD40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A4E8E96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97563E4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DBAD6C3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3FE1F71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0411A923" wp14:editId="1C4476E9">
            <wp:extent cx="5544820" cy="4633738"/>
            <wp:effectExtent l="0" t="0" r="0" b="0"/>
            <wp:docPr id="596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6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46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5AF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BFAB02E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86929DF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01AE8A5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C077467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E67C295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5A69A4B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CEEF4D4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4B01EB9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9B47D5C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C4DFCFB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D6A4B70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0ADF64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609B79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E7A890F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C39B0CE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EF171C1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BA29E08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7172E8B" w14:textId="5C551B7B" w:rsidR="00280639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5) Find out the largest number from given 2 numbers:</w:t>
      </w:r>
    </w:p>
    <w:p w14:paraId="140EB46C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60BB57F" w14:textId="62CE3EAA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Algorithm:</w:t>
      </w:r>
    </w:p>
    <w:p w14:paraId="43AEC1E4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9F61E36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1: Read a, b.</w:t>
      </w:r>
    </w:p>
    <w:p w14:paraId="31F1CF37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2: If a &gt; b, go to Step 4.</w:t>
      </w:r>
    </w:p>
    <w:p w14:paraId="24A74367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3: Print b is largest number, go to Step 5.</w:t>
      </w:r>
    </w:p>
    <w:p w14:paraId="3FD198C4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4: Print a is largest number.</w:t>
      </w:r>
    </w:p>
    <w:p w14:paraId="66DE6294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5: Stop.</w:t>
      </w:r>
    </w:p>
    <w:p w14:paraId="1BFE806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CE6E699" w14:textId="3005F12E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Flowchart:</w:t>
      </w:r>
    </w:p>
    <w:p w14:paraId="41F4819E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4706289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noProof/>
          <w:sz w:val="22"/>
          <w:szCs w:val="22"/>
        </w:rPr>
        <w:drawing>
          <wp:inline distT="0" distB="0" distL="0" distR="0" wp14:anchorId="52DB299F" wp14:editId="65A78FFD">
            <wp:extent cx="4942840" cy="4211061"/>
            <wp:effectExtent l="0" t="0" r="0" b="0"/>
            <wp:docPr id="52623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33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3936" cy="42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BF3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E665504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AD2062D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D6AFB65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B6B286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6330CD1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BE40C3A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B59EAF7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1AE3523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AB4882E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574FA4E7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E826E1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D281771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153FE95C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2E0B9616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74423557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6C792267" w14:textId="719DB5AD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 xml:space="preserve">6) </w:t>
      </w:r>
      <w:r w:rsidRPr="00555CCD">
        <w:rPr>
          <w:rFonts w:ascii="LM Roman 12" w:hAnsi="LM Roman 12"/>
          <w:b/>
          <w:bCs/>
          <w:sz w:val="22"/>
          <w:szCs w:val="22"/>
        </w:rPr>
        <w:t>Find Out Largest Number from Given Three Numbers</w:t>
      </w:r>
    </w:p>
    <w:p w14:paraId="359970D4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76494B5" w14:textId="773F00C1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 xml:space="preserve">Algorithm: </w:t>
      </w:r>
    </w:p>
    <w:p w14:paraId="54238492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432741C4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1: Read a, b, c.</w:t>
      </w:r>
    </w:p>
    <w:p w14:paraId="5412D644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2: If a &gt; b, go to Step 5.</w:t>
      </w:r>
    </w:p>
    <w:p w14:paraId="71B2D547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3: If b &gt; c, go to Step 8.</w:t>
      </w:r>
    </w:p>
    <w:p w14:paraId="74ACF82E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4: Print c is largest number, go to Step 9.</w:t>
      </w:r>
    </w:p>
    <w:p w14:paraId="2AB9F26D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5: If a &gt; c, go to Step 7.</w:t>
      </w:r>
    </w:p>
    <w:p w14:paraId="3A9600DC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6: Print c is largest number, go to Step 9.</w:t>
      </w:r>
    </w:p>
    <w:p w14:paraId="27ABD9C8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7: Print a is largest number, go to Step 9.</w:t>
      </w:r>
    </w:p>
    <w:p w14:paraId="06CE89AD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8: Print b is largest number.</w:t>
      </w:r>
    </w:p>
    <w:p w14:paraId="3C847848" w14:textId="77777777" w:rsidR="00555CCD" w:rsidRPr="00555CCD" w:rsidRDefault="00555CCD" w:rsidP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 w:rsidRPr="00555CCD">
        <w:rPr>
          <w:rFonts w:ascii="LM Roman 12" w:hAnsi="LM Roman 12"/>
          <w:b/>
          <w:bCs/>
          <w:sz w:val="22"/>
          <w:szCs w:val="22"/>
        </w:rPr>
        <w:t>Step 9: Stop.</w:t>
      </w:r>
    </w:p>
    <w:p w14:paraId="645F8CA8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38CEF87C" w14:textId="77777777" w:rsidR="00555CCD" w:rsidRDefault="00555CCD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</w:p>
    <w:p w14:paraId="0F588636" w14:textId="7386870B" w:rsidR="00555CCD" w:rsidRPr="00280639" w:rsidRDefault="00B00E1B">
      <w:pPr>
        <w:spacing w:after="0" w:line="240" w:lineRule="auto"/>
        <w:rPr>
          <w:rFonts w:ascii="LM Roman 12" w:hAnsi="LM Roman 12"/>
          <w:b/>
          <w:bCs/>
          <w:sz w:val="22"/>
          <w:szCs w:val="22"/>
        </w:rPr>
      </w:pPr>
      <w:r>
        <w:rPr>
          <w:rFonts w:ascii="LM Roman 12" w:hAnsi="LM Roman 12"/>
          <w:b/>
          <w:bCs/>
          <w:sz w:val="22"/>
          <w:szCs w:val="22"/>
        </w:rPr>
        <w:t>Flowchart:</w:t>
      </w:r>
      <w:r>
        <w:rPr>
          <w:rFonts w:ascii="LM Roman 12" w:hAnsi="LM Roman 12"/>
          <w:b/>
          <w:bCs/>
          <w:sz w:val="22"/>
          <w:szCs w:val="22"/>
        </w:rPr>
        <w:br/>
      </w:r>
      <w:r>
        <w:rPr>
          <w:rFonts w:ascii="LM Roman 12" w:hAnsi="LM Roman 12"/>
          <w:b/>
          <w:bCs/>
          <w:sz w:val="22"/>
          <w:szCs w:val="22"/>
        </w:rPr>
        <w:br/>
      </w:r>
      <w:r>
        <w:rPr>
          <w:noProof/>
        </w:rPr>
        <w:drawing>
          <wp:inline distT="0" distB="0" distL="0" distR="0" wp14:anchorId="097C2B09" wp14:editId="7ECFEFF9">
            <wp:extent cx="6832600" cy="3280410"/>
            <wp:effectExtent l="0" t="0" r="6350" b="0"/>
            <wp:docPr id="8490453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CD" w:rsidRPr="00280639" w:rsidSect="00B5337E">
      <w:headerReference w:type="default" r:id="rId15"/>
      <w:footerReference w:type="default" r:id="rId16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2D306" w14:textId="77777777" w:rsidR="00BF783B" w:rsidRDefault="00BF783B">
      <w:pPr>
        <w:spacing w:after="0" w:line="240" w:lineRule="auto"/>
      </w:pPr>
      <w:r>
        <w:separator/>
      </w:r>
    </w:p>
  </w:endnote>
  <w:endnote w:type="continuationSeparator" w:id="0">
    <w:p w14:paraId="5D0039B3" w14:textId="77777777" w:rsidR="00BF783B" w:rsidRDefault="00BF7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Roboto">
    <w:altName w:val="Times New Roman"/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68D75716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9F0596">
          <w:rPr>
            <w:noProof/>
          </w:rPr>
          <w:t>1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66FF" w14:textId="77777777" w:rsidR="00BF783B" w:rsidRDefault="00BF783B">
      <w:pPr>
        <w:spacing w:after="0" w:line="240" w:lineRule="auto"/>
      </w:pPr>
      <w:r>
        <w:separator/>
      </w:r>
    </w:p>
  </w:footnote>
  <w:footnote w:type="continuationSeparator" w:id="0">
    <w:p w14:paraId="748E8ADA" w14:textId="77777777" w:rsidR="00BF783B" w:rsidRDefault="00BF7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1125611A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34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bidi="ar-SA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27ECA4A2"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14:paraId="7492BDE3" w14:textId="77777777" w:rsidR="00642072" w:rsidRDefault="00642072">
          <w:pPr>
            <w:spacing w:after="0" w:line="240" w:lineRule="auto"/>
          </w:pPr>
        </w:p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752E1DC0"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C9424C">
                  <w:rPr>
                    <w:rFonts w:ascii="LM Roman 12" w:eastAsia="LM Roman 12" w:hAnsi="LM Roman 12"/>
                    <w:color w:val="000000"/>
                  </w:rPr>
                  <w:t>7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717579">
                  <w:rPr>
                    <w:rFonts w:ascii="LM Roman 12" w:eastAsia="LM Roman 12" w:hAnsi="LM Roman 12"/>
                    <w:color w:val="000000"/>
                  </w:rPr>
                  <w:t>1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>
          <w:pPr>
            <w:spacing w:after="0" w:line="240" w:lineRule="auto"/>
          </w:pPr>
        </w:p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>
          <w:pPr>
            <w:spacing w:after="0" w:line="240" w:lineRule="auto"/>
          </w:pPr>
        </w:p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60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7777777" w:rsidR="00642072" w:rsidRDefault="00BA19AD">
                <w:pPr>
                  <w:spacing w:after="0" w:line="240" w:lineRule="auto"/>
                </w:pPr>
                <w:proofErr w:type="gramStart"/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  <w:proofErr w:type="gramEnd"/>
              </w:p>
            </w:tc>
          </w:tr>
        </w:tbl>
        <w:p w14:paraId="183B680A" w14:textId="77777777"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8055D71" w:rsidR="00642072" w:rsidRPr="00960A10" w:rsidRDefault="00717579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2304CS101 – C Programming - I</w:t>
                </w:r>
              </w:p>
            </w:tc>
          </w:tr>
        </w:tbl>
        <w:p w14:paraId="0A8E917C" w14:textId="77777777"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06CA1DEB"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Ashok G. </w:t>
                </w:r>
                <w:proofErr w:type="spellStart"/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Badresiya</w:t>
                </w:r>
                <w:proofErr w:type="spellEnd"/>
              </w:p>
            </w:tc>
          </w:tr>
        </w:tbl>
        <w:p w14:paraId="155E85F1" w14:textId="77777777" w:rsidR="00642072" w:rsidRDefault="00642072">
          <w:pPr>
            <w:spacing w:after="0" w:line="240" w:lineRule="auto"/>
          </w:pPr>
        </w:p>
      </w:tc>
    </w:tr>
  </w:tbl>
  <w:p w14:paraId="04E6BBD7" w14:textId="77777777" w:rsidR="00A411F1" w:rsidRDefault="00A411F1" w:rsidP="00B5337E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0F0143FD"/>
    <w:multiLevelType w:val="hybridMultilevel"/>
    <w:tmpl w:val="E70697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E7C4230"/>
    <w:multiLevelType w:val="hybridMultilevel"/>
    <w:tmpl w:val="67D24F6E"/>
    <w:lvl w:ilvl="0" w:tplc="0DF277C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AD912E8"/>
    <w:multiLevelType w:val="hybridMultilevel"/>
    <w:tmpl w:val="0F8CD40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5" w15:restartNumberingAfterBreak="0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 w15:restartNumberingAfterBreak="0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41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42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143909">
    <w:abstractNumId w:val="0"/>
  </w:num>
  <w:num w:numId="2" w16cid:durableId="409039093">
    <w:abstractNumId w:val="1"/>
  </w:num>
  <w:num w:numId="3" w16cid:durableId="251931933">
    <w:abstractNumId w:val="2"/>
  </w:num>
  <w:num w:numId="4" w16cid:durableId="2057318319">
    <w:abstractNumId w:val="3"/>
  </w:num>
  <w:num w:numId="5" w16cid:durableId="778110919">
    <w:abstractNumId w:val="4"/>
  </w:num>
  <w:num w:numId="6" w16cid:durableId="1658536972">
    <w:abstractNumId w:val="5"/>
  </w:num>
  <w:num w:numId="7" w16cid:durableId="380253298">
    <w:abstractNumId w:val="6"/>
  </w:num>
  <w:num w:numId="8" w16cid:durableId="383213398">
    <w:abstractNumId w:val="7"/>
  </w:num>
  <w:num w:numId="9" w16cid:durableId="1915384512">
    <w:abstractNumId w:val="8"/>
  </w:num>
  <w:num w:numId="10" w16cid:durableId="477458541">
    <w:abstractNumId w:val="9"/>
  </w:num>
  <w:num w:numId="11" w16cid:durableId="718020527">
    <w:abstractNumId w:val="10"/>
  </w:num>
  <w:num w:numId="12" w16cid:durableId="191185311">
    <w:abstractNumId w:val="11"/>
  </w:num>
  <w:num w:numId="13" w16cid:durableId="592905881">
    <w:abstractNumId w:val="12"/>
  </w:num>
  <w:num w:numId="14" w16cid:durableId="1376931361">
    <w:abstractNumId w:val="13"/>
  </w:num>
  <w:num w:numId="15" w16cid:durableId="2089694773">
    <w:abstractNumId w:val="14"/>
  </w:num>
  <w:num w:numId="16" w16cid:durableId="1360621955">
    <w:abstractNumId w:val="15"/>
  </w:num>
  <w:num w:numId="17" w16cid:durableId="1649432636">
    <w:abstractNumId w:val="16"/>
  </w:num>
  <w:num w:numId="18" w16cid:durableId="613287769">
    <w:abstractNumId w:val="17"/>
  </w:num>
  <w:num w:numId="19" w16cid:durableId="2017228555">
    <w:abstractNumId w:val="18"/>
  </w:num>
  <w:num w:numId="20" w16cid:durableId="1492676063">
    <w:abstractNumId w:val="19"/>
  </w:num>
  <w:num w:numId="21" w16cid:durableId="35855446">
    <w:abstractNumId w:val="20"/>
  </w:num>
  <w:num w:numId="22" w16cid:durableId="1117606264">
    <w:abstractNumId w:val="21"/>
  </w:num>
  <w:num w:numId="23" w16cid:durableId="458376633">
    <w:abstractNumId w:val="22"/>
  </w:num>
  <w:num w:numId="24" w16cid:durableId="700664693">
    <w:abstractNumId w:val="23"/>
  </w:num>
  <w:num w:numId="25" w16cid:durableId="2319112">
    <w:abstractNumId w:val="24"/>
  </w:num>
  <w:num w:numId="26" w16cid:durableId="1091272185">
    <w:abstractNumId w:val="25"/>
  </w:num>
  <w:num w:numId="27" w16cid:durableId="1847936901">
    <w:abstractNumId w:val="26"/>
  </w:num>
  <w:num w:numId="28" w16cid:durableId="1387220735">
    <w:abstractNumId w:val="27"/>
  </w:num>
  <w:num w:numId="29" w16cid:durableId="803423753">
    <w:abstractNumId w:val="28"/>
  </w:num>
  <w:num w:numId="30" w16cid:durableId="1545213508">
    <w:abstractNumId w:val="42"/>
  </w:num>
  <w:num w:numId="31" w16cid:durableId="182593228">
    <w:abstractNumId w:val="34"/>
  </w:num>
  <w:num w:numId="32" w16cid:durableId="848525900">
    <w:abstractNumId w:val="36"/>
  </w:num>
  <w:num w:numId="33" w16cid:durableId="497044135">
    <w:abstractNumId w:val="30"/>
  </w:num>
  <w:num w:numId="34" w16cid:durableId="1401825764">
    <w:abstractNumId w:val="31"/>
  </w:num>
  <w:num w:numId="35" w16cid:durableId="382947311">
    <w:abstractNumId w:val="41"/>
  </w:num>
  <w:num w:numId="36" w16cid:durableId="1653605852">
    <w:abstractNumId w:val="40"/>
  </w:num>
  <w:num w:numId="37" w16cid:durableId="208802188">
    <w:abstractNumId w:val="37"/>
  </w:num>
  <w:num w:numId="38" w16cid:durableId="255401451">
    <w:abstractNumId w:val="35"/>
  </w:num>
  <w:num w:numId="39" w16cid:durableId="2102948210">
    <w:abstractNumId w:val="39"/>
  </w:num>
  <w:num w:numId="40" w16cid:durableId="254019268">
    <w:abstractNumId w:val="38"/>
  </w:num>
  <w:num w:numId="41" w16cid:durableId="1880704347">
    <w:abstractNumId w:val="32"/>
  </w:num>
  <w:num w:numId="42" w16cid:durableId="196893426">
    <w:abstractNumId w:val="29"/>
  </w:num>
  <w:num w:numId="43" w16cid:durableId="20230446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93C97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17E5E"/>
    <w:rsid w:val="0012157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D6BFA"/>
    <w:rsid w:val="001F7902"/>
    <w:rsid w:val="002165E9"/>
    <w:rsid w:val="002178FA"/>
    <w:rsid w:val="00266FAB"/>
    <w:rsid w:val="00274FD0"/>
    <w:rsid w:val="00280639"/>
    <w:rsid w:val="00280FE6"/>
    <w:rsid w:val="00290ACE"/>
    <w:rsid w:val="002928F2"/>
    <w:rsid w:val="002A2DA5"/>
    <w:rsid w:val="002B338E"/>
    <w:rsid w:val="002B7759"/>
    <w:rsid w:val="002C0F9C"/>
    <w:rsid w:val="002C3D0E"/>
    <w:rsid w:val="002E255C"/>
    <w:rsid w:val="002E7219"/>
    <w:rsid w:val="002F7BD8"/>
    <w:rsid w:val="003040BC"/>
    <w:rsid w:val="0032450B"/>
    <w:rsid w:val="00332363"/>
    <w:rsid w:val="00351293"/>
    <w:rsid w:val="00360ED4"/>
    <w:rsid w:val="00362934"/>
    <w:rsid w:val="00364710"/>
    <w:rsid w:val="0037354A"/>
    <w:rsid w:val="00386F74"/>
    <w:rsid w:val="00386F7B"/>
    <w:rsid w:val="00395AD2"/>
    <w:rsid w:val="003A65A9"/>
    <w:rsid w:val="003B28E0"/>
    <w:rsid w:val="003B6FCF"/>
    <w:rsid w:val="003C5628"/>
    <w:rsid w:val="003D3ADA"/>
    <w:rsid w:val="003E150A"/>
    <w:rsid w:val="003E6D71"/>
    <w:rsid w:val="003F0846"/>
    <w:rsid w:val="003F3FB1"/>
    <w:rsid w:val="004062DF"/>
    <w:rsid w:val="00412323"/>
    <w:rsid w:val="004179CB"/>
    <w:rsid w:val="0043214B"/>
    <w:rsid w:val="00441640"/>
    <w:rsid w:val="0044745D"/>
    <w:rsid w:val="004519E1"/>
    <w:rsid w:val="0045484D"/>
    <w:rsid w:val="00461229"/>
    <w:rsid w:val="00461F74"/>
    <w:rsid w:val="004634C5"/>
    <w:rsid w:val="00471808"/>
    <w:rsid w:val="00482AA1"/>
    <w:rsid w:val="004B4353"/>
    <w:rsid w:val="004C233C"/>
    <w:rsid w:val="004C4DDB"/>
    <w:rsid w:val="004C592C"/>
    <w:rsid w:val="004C60F6"/>
    <w:rsid w:val="004D3EDD"/>
    <w:rsid w:val="004E1A24"/>
    <w:rsid w:val="004F020B"/>
    <w:rsid w:val="004F0B53"/>
    <w:rsid w:val="004F7ADF"/>
    <w:rsid w:val="0050722E"/>
    <w:rsid w:val="005107CD"/>
    <w:rsid w:val="00516380"/>
    <w:rsid w:val="00522ECC"/>
    <w:rsid w:val="00541C79"/>
    <w:rsid w:val="005528E8"/>
    <w:rsid w:val="00555CCD"/>
    <w:rsid w:val="00572919"/>
    <w:rsid w:val="005756DD"/>
    <w:rsid w:val="00582163"/>
    <w:rsid w:val="00592F34"/>
    <w:rsid w:val="005B50B3"/>
    <w:rsid w:val="005B7DF4"/>
    <w:rsid w:val="005C0CE0"/>
    <w:rsid w:val="005C1E0C"/>
    <w:rsid w:val="005C405B"/>
    <w:rsid w:val="005E03D4"/>
    <w:rsid w:val="005E347F"/>
    <w:rsid w:val="005E41BB"/>
    <w:rsid w:val="005E6380"/>
    <w:rsid w:val="005F4157"/>
    <w:rsid w:val="0061611E"/>
    <w:rsid w:val="0061742F"/>
    <w:rsid w:val="0062166C"/>
    <w:rsid w:val="00636208"/>
    <w:rsid w:val="00642072"/>
    <w:rsid w:val="006558D4"/>
    <w:rsid w:val="00661586"/>
    <w:rsid w:val="00670DDA"/>
    <w:rsid w:val="00681781"/>
    <w:rsid w:val="00685050"/>
    <w:rsid w:val="00692A4E"/>
    <w:rsid w:val="00694C45"/>
    <w:rsid w:val="00697089"/>
    <w:rsid w:val="006A430C"/>
    <w:rsid w:val="006B431E"/>
    <w:rsid w:val="006B60FB"/>
    <w:rsid w:val="006C1C33"/>
    <w:rsid w:val="006C574D"/>
    <w:rsid w:val="006D00B4"/>
    <w:rsid w:val="006F0AE7"/>
    <w:rsid w:val="006F3453"/>
    <w:rsid w:val="006F6FEE"/>
    <w:rsid w:val="00704E83"/>
    <w:rsid w:val="007151E4"/>
    <w:rsid w:val="00715984"/>
    <w:rsid w:val="00717579"/>
    <w:rsid w:val="0073385F"/>
    <w:rsid w:val="00736339"/>
    <w:rsid w:val="00737F22"/>
    <w:rsid w:val="007430EC"/>
    <w:rsid w:val="00754521"/>
    <w:rsid w:val="00761DA1"/>
    <w:rsid w:val="00765DBB"/>
    <w:rsid w:val="0077035D"/>
    <w:rsid w:val="00774B9C"/>
    <w:rsid w:val="00784EA9"/>
    <w:rsid w:val="00791FB4"/>
    <w:rsid w:val="007B216A"/>
    <w:rsid w:val="007B78D3"/>
    <w:rsid w:val="007C44BA"/>
    <w:rsid w:val="007D2824"/>
    <w:rsid w:val="007D41EF"/>
    <w:rsid w:val="007F20E9"/>
    <w:rsid w:val="007F365D"/>
    <w:rsid w:val="0081532A"/>
    <w:rsid w:val="00816019"/>
    <w:rsid w:val="00816AA8"/>
    <w:rsid w:val="0081777F"/>
    <w:rsid w:val="00827797"/>
    <w:rsid w:val="00847D3D"/>
    <w:rsid w:val="00851E25"/>
    <w:rsid w:val="008715FF"/>
    <w:rsid w:val="00875FA6"/>
    <w:rsid w:val="008809CE"/>
    <w:rsid w:val="008919B5"/>
    <w:rsid w:val="008B358D"/>
    <w:rsid w:val="008E61D1"/>
    <w:rsid w:val="008F5D65"/>
    <w:rsid w:val="00903662"/>
    <w:rsid w:val="00906051"/>
    <w:rsid w:val="00910025"/>
    <w:rsid w:val="00914826"/>
    <w:rsid w:val="009523A9"/>
    <w:rsid w:val="00952B01"/>
    <w:rsid w:val="00960A10"/>
    <w:rsid w:val="009715D3"/>
    <w:rsid w:val="00977588"/>
    <w:rsid w:val="009927E4"/>
    <w:rsid w:val="009950CB"/>
    <w:rsid w:val="009C2953"/>
    <w:rsid w:val="009C6510"/>
    <w:rsid w:val="009D54F0"/>
    <w:rsid w:val="009D5D74"/>
    <w:rsid w:val="009F0596"/>
    <w:rsid w:val="009F1DC0"/>
    <w:rsid w:val="00A11D4A"/>
    <w:rsid w:val="00A164ED"/>
    <w:rsid w:val="00A22B5B"/>
    <w:rsid w:val="00A273E6"/>
    <w:rsid w:val="00A27420"/>
    <w:rsid w:val="00A40450"/>
    <w:rsid w:val="00A411F1"/>
    <w:rsid w:val="00A511C6"/>
    <w:rsid w:val="00A53B49"/>
    <w:rsid w:val="00A633F8"/>
    <w:rsid w:val="00A63421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C014D"/>
    <w:rsid w:val="00AE57E1"/>
    <w:rsid w:val="00AF7CFB"/>
    <w:rsid w:val="00AF7E43"/>
    <w:rsid w:val="00B00E1B"/>
    <w:rsid w:val="00B16A83"/>
    <w:rsid w:val="00B2540A"/>
    <w:rsid w:val="00B32003"/>
    <w:rsid w:val="00B339A3"/>
    <w:rsid w:val="00B34C0F"/>
    <w:rsid w:val="00B40F96"/>
    <w:rsid w:val="00B47700"/>
    <w:rsid w:val="00B47A6E"/>
    <w:rsid w:val="00B50327"/>
    <w:rsid w:val="00B5337E"/>
    <w:rsid w:val="00B60949"/>
    <w:rsid w:val="00B63F01"/>
    <w:rsid w:val="00B85E63"/>
    <w:rsid w:val="00B97237"/>
    <w:rsid w:val="00BA19AD"/>
    <w:rsid w:val="00BA6E05"/>
    <w:rsid w:val="00BB41DD"/>
    <w:rsid w:val="00BC04CB"/>
    <w:rsid w:val="00BC78A4"/>
    <w:rsid w:val="00BC7B10"/>
    <w:rsid w:val="00BE3CD4"/>
    <w:rsid w:val="00BF783B"/>
    <w:rsid w:val="00C05507"/>
    <w:rsid w:val="00C06816"/>
    <w:rsid w:val="00C15304"/>
    <w:rsid w:val="00C24CAF"/>
    <w:rsid w:val="00C25C46"/>
    <w:rsid w:val="00C44502"/>
    <w:rsid w:val="00C47D70"/>
    <w:rsid w:val="00C7551E"/>
    <w:rsid w:val="00C76004"/>
    <w:rsid w:val="00C83CDC"/>
    <w:rsid w:val="00C8604B"/>
    <w:rsid w:val="00C9033E"/>
    <w:rsid w:val="00C93C97"/>
    <w:rsid w:val="00C9424C"/>
    <w:rsid w:val="00C9461A"/>
    <w:rsid w:val="00CD2DC5"/>
    <w:rsid w:val="00CF15F7"/>
    <w:rsid w:val="00D13472"/>
    <w:rsid w:val="00D245AF"/>
    <w:rsid w:val="00D355B4"/>
    <w:rsid w:val="00D374CD"/>
    <w:rsid w:val="00D55454"/>
    <w:rsid w:val="00D60863"/>
    <w:rsid w:val="00D6379C"/>
    <w:rsid w:val="00D6619C"/>
    <w:rsid w:val="00D75524"/>
    <w:rsid w:val="00D7729A"/>
    <w:rsid w:val="00D80F55"/>
    <w:rsid w:val="00D92AF1"/>
    <w:rsid w:val="00DA0FEB"/>
    <w:rsid w:val="00DB5CBB"/>
    <w:rsid w:val="00DC5D01"/>
    <w:rsid w:val="00DC613C"/>
    <w:rsid w:val="00DD4949"/>
    <w:rsid w:val="00DD5F35"/>
    <w:rsid w:val="00DE12DE"/>
    <w:rsid w:val="00DE2611"/>
    <w:rsid w:val="00E21ED3"/>
    <w:rsid w:val="00E2235C"/>
    <w:rsid w:val="00E25405"/>
    <w:rsid w:val="00E31C6A"/>
    <w:rsid w:val="00E41AE8"/>
    <w:rsid w:val="00E45F4F"/>
    <w:rsid w:val="00E50CEC"/>
    <w:rsid w:val="00E718FA"/>
    <w:rsid w:val="00E95BB0"/>
    <w:rsid w:val="00EA26F6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551BC"/>
    <w:rsid w:val="00F7117D"/>
    <w:rsid w:val="00F7213F"/>
    <w:rsid w:val="00F749CF"/>
    <w:rsid w:val="00F74AEC"/>
    <w:rsid w:val="00F80533"/>
    <w:rsid w:val="00F920A8"/>
    <w:rsid w:val="00FA3788"/>
    <w:rsid w:val="00FA423D"/>
    <w:rsid w:val="00FB3233"/>
    <w:rsid w:val="00FB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CF3B94E2-7601-46AD-A1A7-2F3187FC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D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A11D4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80564-593B-42AE-B9D6-ABFED661C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dc:description/>
  <cp:lastModifiedBy>Rakshit Gajera</cp:lastModifiedBy>
  <cp:revision>3</cp:revision>
  <cp:lastPrinted>2024-06-26T17:28:00Z</cp:lastPrinted>
  <dcterms:created xsi:type="dcterms:W3CDTF">2026-07-08T16:04:00Z</dcterms:created>
  <dcterms:modified xsi:type="dcterms:W3CDTF">2026-07-08T16:19:00Z</dcterms:modified>
</cp:coreProperties>
</file>